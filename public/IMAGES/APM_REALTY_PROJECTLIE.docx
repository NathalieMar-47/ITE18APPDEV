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644D6B">
      <w:pPr>
        <w:jc w:val="center"/>
        <w:rPr>
          <w:rFonts w:hint="default" w:ascii="Century Gothic" w:hAnsi="Century Gothic" w:cs="Century Gothic"/>
          <w:sz w:val="24"/>
          <w:szCs w:val="24"/>
        </w:rPr>
      </w:pPr>
      <w:r>
        <w:rPr>
          <w:rFonts w:hint="default" w:ascii="Century Gothic" w:hAnsi="Century Gothic" w:cs="Century Gothic"/>
          <w:sz w:val="24"/>
          <w:szCs w:val="24"/>
        </w:rPr>
        <w:drawing>
          <wp:anchor distT="0" distB="0" distL="0" distR="0" simplePos="0" relativeHeight="251659264" behindDoc="0" locked="0" layoutInCell="1" allowOverlap="1">
            <wp:simplePos x="0" y="0"/>
            <wp:positionH relativeFrom="column">
              <wp:posOffset>-914400</wp:posOffset>
            </wp:positionH>
            <wp:positionV relativeFrom="paragraph">
              <wp:posOffset>-914400</wp:posOffset>
            </wp:positionV>
            <wp:extent cx="7581900" cy="1554480"/>
            <wp:effectExtent l="0" t="0" r="0" b="7620"/>
            <wp:wrapNone/>
            <wp:docPr id="1026" name="Picture 3"/>
            <wp:cNvGraphicFramePr/>
            <a:graphic xmlns:a="http://schemas.openxmlformats.org/drawingml/2006/main">
              <a:graphicData uri="http://schemas.openxmlformats.org/drawingml/2006/picture">
                <pic:pic xmlns:pic="http://schemas.openxmlformats.org/drawingml/2006/picture">
                  <pic:nvPicPr>
                    <pic:cNvPr id="1026" name="Picture 3"/>
                    <pic:cNvPicPr/>
                  </pic:nvPicPr>
                  <pic:blipFill>
                    <a:blip r:embed="rId6" cstate="print"/>
                    <a:srcRect/>
                    <a:stretch>
                      <a:fillRect/>
                    </a:stretch>
                  </pic:blipFill>
                  <pic:spPr>
                    <a:xfrm>
                      <a:off x="0" y="0"/>
                      <a:ext cx="7581900" cy="1554480"/>
                    </a:xfrm>
                    <a:prstGeom prst="rect">
                      <a:avLst/>
                    </a:prstGeom>
                  </pic:spPr>
                </pic:pic>
              </a:graphicData>
            </a:graphic>
          </wp:anchor>
        </w:drawing>
      </w:r>
    </w:p>
    <w:p w14:paraId="12058F04">
      <w:pPr>
        <w:jc w:val="center"/>
        <w:rPr>
          <w:rFonts w:hint="default" w:ascii="Century Gothic" w:hAnsi="Century Gothic" w:cs="Century Gothic"/>
          <w:sz w:val="24"/>
          <w:szCs w:val="24"/>
        </w:rPr>
      </w:pPr>
    </w:p>
    <w:p w14:paraId="049B074A">
      <w:pPr>
        <w:jc w:val="center"/>
        <w:rPr>
          <w:rFonts w:hint="default" w:ascii="Century Gothic" w:hAnsi="Century Gothic" w:cs="Century Gothic"/>
          <w:sz w:val="24"/>
          <w:szCs w:val="24"/>
        </w:rPr>
      </w:pPr>
    </w:p>
    <w:p w14:paraId="10483BC3">
      <w:pPr>
        <w:jc w:val="center"/>
        <w:rPr>
          <w:rFonts w:hint="default" w:ascii="Century Gothic" w:hAnsi="Century Gothic" w:cs="Century Gothic"/>
          <w:sz w:val="24"/>
          <w:szCs w:val="24"/>
        </w:rPr>
      </w:pPr>
    </w:p>
    <w:p w14:paraId="4D19DA80">
      <w:pPr>
        <w:jc w:val="center"/>
        <w:rPr>
          <w:rFonts w:hint="default" w:ascii="Century Gothic" w:hAnsi="Century Gothic" w:cs="Century Gothic"/>
          <w:sz w:val="24"/>
          <w:szCs w:val="24"/>
        </w:rPr>
      </w:pPr>
    </w:p>
    <w:p w14:paraId="1478B4BB">
      <w:pPr>
        <w:jc w:val="center"/>
        <w:rPr>
          <w:rFonts w:hint="default" w:ascii="Century Gothic" w:hAnsi="Century Gothic" w:cs="Century Gothic"/>
          <w:sz w:val="24"/>
          <w:szCs w:val="24"/>
        </w:rPr>
      </w:pPr>
      <w:r>
        <w:rPr>
          <w:rFonts w:hint="default" w:ascii="Century Gothic" w:hAnsi="Century Gothic" w:cs="Century Gothic"/>
          <w:sz w:val="24"/>
          <w:szCs w:val="24"/>
          <w:lang w:val="en-US"/>
        </w:rPr>
        <w:t>APM REALTY</w:t>
      </w:r>
    </w:p>
    <w:p w14:paraId="2BB80A0B">
      <w:pPr>
        <w:jc w:val="center"/>
        <w:rPr>
          <w:rFonts w:hint="default" w:ascii="Century Gothic" w:hAnsi="Century Gothic" w:cs="Century Gothic"/>
          <w:sz w:val="24"/>
          <w:szCs w:val="24"/>
        </w:rPr>
      </w:pPr>
    </w:p>
    <w:p w14:paraId="4F26D04A">
      <w:pPr>
        <w:jc w:val="center"/>
        <w:rPr>
          <w:rFonts w:hint="default" w:ascii="Century Gothic" w:hAnsi="Century Gothic" w:cs="Century Gothic"/>
          <w:sz w:val="24"/>
          <w:szCs w:val="24"/>
        </w:rPr>
      </w:pPr>
      <w:r>
        <w:rPr>
          <w:rFonts w:hint="default" w:ascii="Century Gothic" w:hAnsi="Century Gothic" w:cs="Century Gothic"/>
          <w:sz w:val="24"/>
          <w:szCs w:val="24"/>
        </w:rPr>
        <w:t>LIE FINAL PROJECT</w:t>
      </w:r>
    </w:p>
    <w:p w14:paraId="35068072">
      <w:pPr>
        <w:jc w:val="center"/>
        <w:rPr>
          <w:rFonts w:hint="default" w:ascii="Century Gothic" w:hAnsi="Century Gothic" w:cs="Century Gothic"/>
          <w:sz w:val="24"/>
          <w:szCs w:val="24"/>
        </w:rPr>
      </w:pPr>
      <w:r>
        <w:rPr>
          <w:rFonts w:hint="default" w:ascii="Century Gothic" w:hAnsi="Century Gothic" w:cs="Century Gothic"/>
          <w:sz w:val="24"/>
          <w:szCs w:val="24"/>
        </w:rPr>
        <w:t>1</w:t>
      </w:r>
      <w:r>
        <w:rPr>
          <w:rFonts w:hint="default" w:ascii="Century Gothic" w:hAnsi="Century Gothic" w:cs="Century Gothic"/>
          <w:sz w:val="24"/>
          <w:szCs w:val="24"/>
          <w:vertAlign w:val="superscript"/>
        </w:rPr>
        <w:t>ST</w:t>
      </w:r>
      <w:r>
        <w:rPr>
          <w:rFonts w:hint="default" w:ascii="Century Gothic" w:hAnsi="Century Gothic" w:cs="Century Gothic"/>
          <w:sz w:val="24"/>
          <w:szCs w:val="24"/>
        </w:rPr>
        <w:t xml:space="preserve">  Semester</w:t>
      </w:r>
    </w:p>
    <w:p w14:paraId="07FBBC30">
      <w:pPr>
        <w:jc w:val="center"/>
        <w:rPr>
          <w:rFonts w:hint="default" w:ascii="Century Gothic" w:hAnsi="Century Gothic" w:cs="Century Gothic"/>
          <w:b/>
          <w:sz w:val="24"/>
          <w:szCs w:val="24"/>
        </w:rPr>
      </w:pPr>
      <w:r>
        <w:rPr>
          <w:rFonts w:hint="default" w:ascii="Century Gothic" w:hAnsi="Century Gothic" w:cs="Century Gothic"/>
          <w:sz w:val="24"/>
          <w:szCs w:val="24"/>
        </w:rPr>
        <w:t>SY 2024-2025</w:t>
      </w:r>
    </w:p>
    <w:p w14:paraId="23CDC6B2">
      <w:pPr>
        <w:jc w:val="center"/>
        <w:rPr>
          <w:rFonts w:hint="default" w:ascii="Century Gothic" w:hAnsi="Century Gothic" w:cs="Century Gothic"/>
          <w:sz w:val="24"/>
          <w:szCs w:val="24"/>
        </w:rPr>
      </w:pPr>
    </w:p>
    <w:p w14:paraId="20B4BA31">
      <w:pPr>
        <w:jc w:val="center"/>
        <w:rPr>
          <w:rFonts w:hint="default" w:ascii="Century Gothic" w:hAnsi="Century Gothic" w:cs="Century Gothic"/>
          <w:sz w:val="24"/>
          <w:szCs w:val="24"/>
        </w:rPr>
      </w:pPr>
    </w:p>
    <w:p w14:paraId="34881574">
      <w:pPr>
        <w:jc w:val="center"/>
        <w:rPr>
          <w:rFonts w:hint="default" w:ascii="Century Gothic" w:hAnsi="Century Gothic" w:cs="Century Gothic"/>
          <w:sz w:val="24"/>
          <w:szCs w:val="24"/>
        </w:rPr>
      </w:pPr>
    </w:p>
    <w:p w14:paraId="29BA81D7">
      <w:pPr>
        <w:jc w:val="center"/>
        <w:rPr>
          <w:rFonts w:hint="default" w:ascii="Century Gothic" w:hAnsi="Century Gothic" w:cs="Century Gothic"/>
          <w:sz w:val="24"/>
          <w:szCs w:val="24"/>
        </w:rPr>
      </w:pPr>
    </w:p>
    <w:p w14:paraId="42EE3429">
      <w:pPr>
        <w:jc w:val="center"/>
        <w:rPr>
          <w:rFonts w:hint="default" w:ascii="Century Gothic" w:hAnsi="Century Gothic" w:cs="Century Gothic"/>
          <w:sz w:val="24"/>
          <w:szCs w:val="24"/>
        </w:rPr>
      </w:pPr>
    </w:p>
    <w:p w14:paraId="738997CC">
      <w:pPr>
        <w:jc w:val="center"/>
        <w:rPr>
          <w:rFonts w:hint="default" w:ascii="Century Gothic" w:hAnsi="Century Gothic" w:cs="Century Gothic"/>
          <w:sz w:val="24"/>
          <w:szCs w:val="24"/>
        </w:rPr>
      </w:pPr>
      <w:r>
        <w:rPr>
          <w:rFonts w:hint="default" w:ascii="Century Gothic" w:hAnsi="Century Gothic" w:cs="Century Gothic"/>
          <w:sz w:val="24"/>
          <w:szCs w:val="24"/>
          <w:lang w:val="en-US"/>
        </w:rPr>
        <w:t xml:space="preserve">Queen- Anns Sajolga </w:t>
      </w:r>
    </w:p>
    <w:p w14:paraId="7CB42F0E">
      <w:pPr>
        <w:jc w:val="center"/>
        <w:rPr>
          <w:rFonts w:hint="default" w:ascii="Century Gothic" w:hAnsi="Century Gothic" w:cs="Century Gothic"/>
          <w:sz w:val="24"/>
          <w:szCs w:val="24"/>
        </w:rPr>
      </w:pPr>
      <w:r>
        <w:rPr>
          <w:rFonts w:hint="default" w:ascii="Century Gothic" w:hAnsi="Century Gothic" w:cs="Century Gothic"/>
          <w:sz w:val="24"/>
          <w:szCs w:val="24"/>
          <w:lang w:val="en-US"/>
        </w:rPr>
        <w:t>Reynald Riego</w:t>
      </w:r>
    </w:p>
    <w:p w14:paraId="4D5726C4">
      <w:pPr>
        <w:jc w:val="center"/>
        <w:rPr>
          <w:rFonts w:hint="default" w:ascii="Century Gothic" w:hAnsi="Century Gothic" w:cs="Century Gothic"/>
          <w:sz w:val="24"/>
          <w:szCs w:val="24"/>
        </w:rPr>
      </w:pPr>
      <w:r>
        <w:rPr>
          <w:rFonts w:hint="default" w:ascii="Century Gothic" w:hAnsi="Century Gothic" w:cs="Century Gothic"/>
          <w:sz w:val="24"/>
          <w:szCs w:val="24"/>
        </w:rPr>
        <w:t xml:space="preserve"> </w:t>
      </w:r>
      <w:r>
        <w:rPr>
          <w:rFonts w:hint="default" w:ascii="Century Gothic" w:hAnsi="Century Gothic" w:cs="Century Gothic"/>
          <w:sz w:val="24"/>
          <w:szCs w:val="24"/>
          <w:lang w:val="en-US"/>
        </w:rPr>
        <w:t>GP1</w:t>
      </w:r>
    </w:p>
    <w:p w14:paraId="4F1E0494">
      <w:pPr>
        <w:jc w:val="center"/>
        <w:rPr>
          <w:rFonts w:hint="default" w:ascii="Century Gothic" w:hAnsi="Century Gothic" w:cs="Century Gothic"/>
          <w:sz w:val="24"/>
          <w:szCs w:val="24"/>
        </w:rPr>
      </w:pPr>
      <w:r>
        <w:rPr>
          <w:rFonts w:hint="default" w:ascii="Century Gothic" w:hAnsi="Century Gothic" w:cs="Century Gothic"/>
          <w:sz w:val="24"/>
          <w:szCs w:val="24"/>
          <w:lang w:val="en-US"/>
        </w:rPr>
        <w:t xml:space="preserve">Bachelor of Science in Information System </w:t>
      </w:r>
    </w:p>
    <w:p w14:paraId="46976446">
      <w:pPr>
        <w:jc w:val="center"/>
        <w:rPr>
          <w:rFonts w:hint="default" w:ascii="Century Gothic" w:hAnsi="Century Gothic" w:cs="Century Gothic"/>
          <w:sz w:val="24"/>
          <w:szCs w:val="24"/>
        </w:rPr>
      </w:pPr>
    </w:p>
    <w:p w14:paraId="2AB6DDB9">
      <w:pPr>
        <w:jc w:val="center"/>
        <w:rPr>
          <w:rFonts w:hint="default" w:ascii="Century Gothic" w:hAnsi="Century Gothic" w:cs="Century Gothic"/>
          <w:sz w:val="24"/>
          <w:szCs w:val="24"/>
        </w:rPr>
      </w:pPr>
    </w:p>
    <w:p w14:paraId="529204C1">
      <w:pPr>
        <w:jc w:val="center"/>
        <w:rPr>
          <w:rFonts w:hint="default" w:ascii="Century Gothic" w:hAnsi="Century Gothic" w:cs="Century Gothic"/>
          <w:sz w:val="24"/>
          <w:szCs w:val="24"/>
        </w:rPr>
      </w:pPr>
    </w:p>
    <w:p w14:paraId="18B73523">
      <w:pPr>
        <w:jc w:val="center"/>
        <w:rPr>
          <w:rFonts w:hint="default" w:ascii="Century Gothic" w:hAnsi="Century Gothic" w:cs="Century Gothic"/>
          <w:sz w:val="24"/>
          <w:szCs w:val="24"/>
        </w:rPr>
      </w:pPr>
    </w:p>
    <w:p w14:paraId="783FBF23">
      <w:pPr>
        <w:jc w:val="center"/>
        <w:rPr>
          <w:rFonts w:hint="default" w:ascii="Century Gothic" w:hAnsi="Century Gothic" w:cs="Century Gothic"/>
          <w:sz w:val="24"/>
          <w:szCs w:val="24"/>
        </w:rPr>
      </w:pPr>
    </w:p>
    <w:p w14:paraId="553100DC">
      <w:pPr>
        <w:jc w:val="center"/>
        <w:rPr>
          <w:rFonts w:hint="default" w:ascii="Century Gothic" w:hAnsi="Century Gothic" w:cs="Century Gothic"/>
          <w:sz w:val="24"/>
          <w:szCs w:val="24"/>
        </w:rPr>
      </w:pPr>
    </w:p>
    <w:p w14:paraId="601A4A43">
      <w:pPr>
        <w:jc w:val="center"/>
        <w:rPr>
          <w:rFonts w:hint="default" w:ascii="Century Gothic" w:hAnsi="Century Gothic" w:cs="Century Gothic"/>
          <w:sz w:val="24"/>
          <w:szCs w:val="24"/>
        </w:rPr>
      </w:pPr>
      <w:r>
        <w:rPr>
          <w:rFonts w:hint="default" w:ascii="Century Gothic" w:hAnsi="Century Gothic" w:cs="Century Gothic"/>
          <w:sz w:val="24"/>
          <w:szCs w:val="24"/>
        </w:rPr>
        <w:t xml:space="preserve"> Kimberly Ann Palaran</w:t>
      </w:r>
    </w:p>
    <w:p w14:paraId="3CDE1B0C">
      <w:pPr>
        <w:jc w:val="center"/>
        <w:rPr>
          <w:rFonts w:hint="default" w:ascii="Century Gothic" w:hAnsi="Century Gothic" w:cs="Century Gothic"/>
          <w:sz w:val="24"/>
          <w:szCs w:val="24"/>
        </w:rPr>
      </w:pPr>
      <w:r>
        <w:rPr>
          <w:rFonts w:hint="default" w:ascii="Century Gothic" w:hAnsi="Century Gothic" w:cs="Century Gothic"/>
          <w:sz w:val="24"/>
          <w:szCs w:val="24"/>
        </w:rPr>
        <w:t>Faculty , IS Department</w:t>
      </w:r>
    </w:p>
    <w:p w14:paraId="162685DD">
      <w:pPr>
        <w:jc w:val="center"/>
        <w:rPr>
          <w:rFonts w:hint="default" w:ascii="Century Gothic" w:hAnsi="Century Gothic" w:cs="Century Gothic"/>
          <w:sz w:val="24"/>
          <w:szCs w:val="24"/>
        </w:rPr>
      </w:pPr>
    </w:p>
    <w:p w14:paraId="2F13EDAF">
      <w:pPr>
        <w:jc w:val="center"/>
        <w:rPr>
          <w:rFonts w:hint="default" w:ascii="Century Gothic" w:hAnsi="Century Gothic" w:cs="Century Gothic"/>
          <w:sz w:val="24"/>
          <w:szCs w:val="24"/>
        </w:rPr>
      </w:pPr>
    </w:p>
    <w:p w14:paraId="0021055D">
      <w:pPr>
        <w:rPr>
          <w:rFonts w:hint="default" w:ascii="Century Gothic" w:hAnsi="Century Gothic" w:cs="Century Gothic"/>
          <w:sz w:val="24"/>
          <w:szCs w:val="24"/>
        </w:rPr>
      </w:pPr>
    </w:p>
    <w:p w14:paraId="5BB32217">
      <w:pPr>
        <w:jc w:val="center"/>
        <w:rPr>
          <w:rFonts w:hint="default" w:ascii="Century Gothic" w:hAnsi="Century Gothic" w:cs="Century Gothic"/>
          <w:sz w:val="24"/>
          <w:szCs w:val="24"/>
        </w:rPr>
      </w:pPr>
    </w:p>
    <w:p w14:paraId="2E56663C">
      <w:pPr>
        <w:rPr>
          <w:rFonts w:hint="default" w:ascii="Century Gothic" w:hAnsi="Century Gothic" w:cs="Century Gothic"/>
          <w:b/>
          <w:sz w:val="24"/>
          <w:szCs w:val="24"/>
        </w:rPr>
      </w:pPr>
      <w:r>
        <w:rPr>
          <w:rFonts w:hint="default" w:ascii="Century Gothic" w:hAnsi="Century Gothic" w:cs="Century Gothic"/>
          <w:b/>
          <w:sz w:val="24"/>
          <w:szCs w:val="24"/>
        </w:rPr>
        <w:t xml:space="preserve">I. EXECUTIVE SUMMARY </w:t>
      </w:r>
    </w:p>
    <w:p w14:paraId="6B8CF25F">
      <w:pPr>
        <w:spacing w:after="0"/>
        <w:ind w:firstLine="720"/>
        <w:jc w:val="both"/>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APM Realty is a real estate company that has been using traditional marketing methods, such as print ads, brochures, and word-of-mouth, to reach potential buyers and sellers. While these methods have helped them build a local presence, the company recognizes the need to modernize its marketing approach to stay competitive in an increasingly digital market. This report will examine APM Realty's current marketing process, identify its limitations, and suggest improvements that can help the company adapt to the changing landscape.</w:t>
      </w:r>
    </w:p>
    <w:p w14:paraId="689EE333">
      <w:pPr>
        <w:spacing w:after="0"/>
        <w:ind w:firstLine="720"/>
        <w:jc w:val="both"/>
        <w:rPr>
          <w:rFonts w:hint="default" w:ascii="Century Gothic" w:hAnsi="Century Gothic" w:cs="Century Gothic"/>
          <w:b w:val="0"/>
          <w:bCs w:val="0"/>
          <w:sz w:val="24"/>
          <w:szCs w:val="24"/>
        </w:rPr>
      </w:pPr>
    </w:p>
    <w:p w14:paraId="25AA881A">
      <w:pPr>
        <w:spacing w:after="0"/>
        <w:ind w:firstLine="720"/>
        <w:jc w:val="both"/>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The focus of this report is also on the importance of requirement engineering in improving APM Realty’s marketing strategy. Requirement engineering, which involves gathering and managing the needs and expectations for a system, can help the company better understand what its clients want in a digital marketing platform. By applying requirement engineering principles, APM Realty can design a more efficient, customer-focused system that aligns its services with market demands, leading to better engagement and business growth.</w:t>
      </w:r>
    </w:p>
    <w:p w14:paraId="48678FA9">
      <w:pPr>
        <w:spacing w:after="0"/>
        <w:ind w:firstLine="720"/>
        <w:rPr>
          <w:rFonts w:hint="default" w:ascii="Century Gothic" w:hAnsi="Century Gothic" w:cs="Century Gothic"/>
          <w:b w:val="0"/>
          <w:bCs w:val="0"/>
          <w:sz w:val="24"/>
          <w:szCs w:val="24"/>
        </w:rPr>
      </w:pPr>
    </w:p>
    <w:p w14:paraId="24F33EFB">
      <w:pPr>
        <w:spacing w:after="0"/>
        <w:ind w:firstLine="720"/>
        <w:rPr>
          <w:rFonts w:hint="default" w:ascii="Century Gothic" w:hAnsi="Century Gothic" w:cs="Century Gothic"/>
          <w:b/>
          <w:sz w:val="24"/>
          <w:szCs w:val="24"/>
        </w:rPr>
      </w:pPr>
      <w:r>
        <w:rPr>
          <w:rFonts w:hint="default" w:ascii="Century Gothic" w:hAnsi="Century Gothic" w:cs="Century Gothic"/>
          <w:b/>
          <w:sz w:val="24"/>
          <w:szCs w:val="24"/>
        </w:rPr>
        <w:sym w:font="Symbol" w:char="F0B7"/>
      </w:r>
      <w:r>
        <w:rPr>
          <w:rFonts w:hint="default" w:ascii="Century Gothic" w:hAnsi="Century Gothic" w:cs="Century Gothic"/>
          <w:b/>
          <w:sz w:val="24"/>
          <w:szCs w:val="24"/>
        </w:rPr>
        <w:t xml:space="preserve"> PURPOSE OF THE APPLICATION</w:t>
      </w:r>
    </w:p>
    <w:p w14:paraId="106BE594">
      <w:pPr>
        <w:spacing w:after="0"/>
        <w:ind w:firstLine="720"/>
        <w:rPr>
          <w:rFonts w:hint="default" w:ascii="Century Gothic" w:hAnsi="Century Gothic" w:cs="Century Gothic"/>
          <w:sz w:val="24"/>
          <w:szCs w:val="24"/>
        </w:rPr>
      </w:pPr>
      <w:r>
        <w:rPr>
          <w:rFonts w:hint="default" w:ascii="Century Gothic" w:hAnsi="Century Gothic" w:cs="Century Gothic"/>
          <w:sz w:val="24"/>
          <w:szCs w:val="24"/>
        </w:rPr>
        <w:t xml:space="preserve"> 1. Improve property listing visibility with detailed information.</w:t>
      </w:r>
    </w:p>
    <w:p w14:paraId="4CAE1391">
      <w:pPr>
        <w:spacing w:after="0"/>
        <w:ind w:firstLine="720"/>
        <w:rPr>
          <w:rFonts w:hint="default" w:ascii="Century Gothic" w:hAnsi="Century Gothic" w:cs="Century Gothic"/>
          <w:sz w:val="24"/>
          <w:szCs w:val="24"/>
        </w:rPr>
      </w:pPr>
      <w:r>
        <w:rPr>
          <w:rFonts w:hint="default" w:ascii="Century Gothic" w:hAnsi="Century Gothic" w:cs="Century Gothic"/>
          <w:sz w:val="24"/>
          <w:szCs w:val="24"/>
        </w:rPr>
        <w:t xml:space="preserve"> 2. Facilitate seamless client-agent communication.  </w:t>
      </w:r>
    </w:p>
    <w:p w14:paraId="57F1BCFC">
      <w:pPr>
        <w:spacing w:after="0"/>
        <w:ind w:firstLine="720"/>
        <w:rPr>
          <w:rFonts w:hint="default" w:ascii="Century Gothic" w:hAnsi="Century Gothic" w:cs="Century Gothic"/>
          <w:sz w:val="24"/>
          <w:szCs w:val="24"/>
        </w:rPr>
      </w:pPr>
      <w:r>
        <w:rPr>
          <w:rFonts w:hint="default" w:ascii="Century Gothic" w:hAnsi="Century Gothic" w:cs="Century Gothic"/>
          <w:sz w:val="24"/>
          <w:szCs w:val="24"/>
        </w:rPr>
        <w:t xml:space="preserve"> 3. </w:t>
      </w:r>
      <w:r>
        <w:rPr>
          <w:rFonts w:hint="default" w:ascii="Century Gothic" w:hAnsi="Century Gothic" w:cs="Century Gothic"/>
          <w:sz w:val="24"/>
          <w:szCs w:val="24"/>
          <w:lang w:val="en-US"/>
        </w:rPr>
        <w:t>Leverage real-time data analytics for strategic decision-making.</w:t>
      </w:r>
    </w:p>
    <w:p w14:paraId="7C73F6F5">
      <w:pPr>
        <w:spacing w:after="0"/>
        <w:ind w:firstLine="720"/>
        <w:rPr>
          <w:rFonts w:hint="default" w:ascii="Century Gothic" w:hAnsi="Century Gothic" w:cs="Century Gothic"/>
          <w:sz w:val="24"/>
          <w:szCs w:val="24"/>
        </w:rPr>
      </w:pPr>
    </w:p>
    <w:p w14:paraId="2A8B1B80">
      <w:pPr>
        <w:spacing w:after="0"/>
        <w:ind w:firstLine="720"/>
        <w:rPr>
          <w:rFonts w:hint="default" w:ascii="Century Gothic" w:hAnsi="Century Gothic" w:cs="Century Gothic"/>
          <w:b/>
          <w:sz w:val="24"/>
          <w:szCs w:val="24"/>
        </w:rPr>
      </w:pPr>
      <w:r>
        <w:rPr>
          <w:rFonts w:hint="default" w:ascii="Century Gothic" w:hAnsi="Century Gothic" w:cs="Century Gothic"/>
          <w:b/>
          <w:sz w:val="24"/>
          <w:szCs w:val="24"/>
        </w:rPr>
        <w:sym w:font="Symbol" w:char="F0B7"/>
      </w:r>
      <w:r>
        <w:rPr>
          <w:rFonts w:hint="default" w:ascii="Century Gothic" w:hAnsi="Century Gothic" w:cs="Century Gothic"/>
          <w:b/>
          <w:sz w:val="24"/>
          <w:szCs w:val="24"/>
        </w:rPr>
        <w:t xml:space="preserve"> OBJECTIVES</w:t>
      </w:r>
    </w:p>
    <w:p w14:paraId="776A6099">
      <w:pPr>
        <w:spacing w:after="0"/>
        <w:ind w:firstLine="720"/>
        <w:rPr>
          <w:rFonts w:hint="default" w:ascii="Century Gothic" w:hAnsi="Century Gothic" w:cs="Century Gothic"/>
          <w:sz w:val="24"/>
          <w:szCs w:val="24"/>
        </w:rPr>
      </w:pPr>
      <w:r>
        <w:rPr>
          <w:rFonts w:hint="default" w:ascii="Century Gothic" w:hAnsi="Century Gothic" w:cs="Century Gothic"/>
          <w:i/>
          <w:sz w:val="24"/>
          <w:szCs w:val="24"/>
        </w:rPr>
        <w:t xml:space="preserve"> </w:t>
      </w:r>
      <w:r>
        <w:rPr>
          <w:rFonts w:hint="default" w:ascii="Century Gothic" w:hAnsi="Century Gothic" w:cs="Century Gothic"/>
          <w:sz w:val="24"/>
          <w:szCs w:val="24"/>
        </w:rPr>
        <w:t xml:space="preserve">1. </w:t>
      </w:r>
      <w:r>
        <w:rPr>
          <w:rFonts w:hint="default" w:ascii="Century Gothic" w:hAnsi="Century Gothic" w:cs="Century Gothic"/>
          <w:sz w:val="24"/>
          <w:szCs w:val="24"/>
          <w:lang w:val="en-US"/>
        </w:rPr>
        <w:t>Develop a centralized dashboard for property and client data.</w:t>
      </w:r>
    </w:p>
    <w:p w14:paraId="33B060EC">
      <w:pPr>
        <w:spacing w:after="0"/>
        <w:ind w:firstLine="720"/>
        <w:rPr>
          <w:rFonts w:hint="default" w:ascii="Century Gothic" w:hAnsi="Century Gothic" w:cs="Century Gothic"/>
          <w:sz w:val="24"/>
          <w:szCs w:val="24"/>
        </w:rPr>
      </w:pPr>
      <w:r>
        <w:rPr>
          <w:rFonts w:hint="default" w:ascii="Century Gothic" w:hAnsi="Century Gothic" w:cs="Century Gothic"/>
          <w:sz w:val="24"/>
          <w:szCs w:val="24"/>
        </w:rPr>
        <w:t xml:space="preserve"> 2. </w:t>
      </w:r>
      <w:r>
        <w:rPr>
          <w:rFonts w:hint="default" w:ascii="Century Gothic" w:hAnsi="Century Gothic" w:cs="Century Gothic"/>
          <w:sz w:val="24"/>
          <w:szCs w:val="24"/>
          <w:lang w:val="en-US"/>
        </w:rPr>
        <w:t>Integrate real-time analytics for engagement tracking.</w:t>
      </w:r>
    </w:p>
    <w:p w14:paraId="0254935B">
      <w:pPr>
        <w:spacing w:after="0"/>
        <w:ind w:firstLine="720"/>
        <w:rPr>
          <w:rFonts w:hint="default" w:ascii="Century Gothic" w:hAnsi="Century Gothic" w:cs="Century Gothic"/>
          <w:sz w:val="24"/>
          <w:szCs w:val="24"/>
        </w:rPr>
      </w:pPr>
      <w:r>
        <w:rPr>
          <w:rFonts w:hint="default" w:ascii="Century Gothic" w:hAnsi="Century Gothic" w:cs="Century Gothic"/>
          <w:sz w:val="24"/>
          <w:szCs w:val="24"/>
        </w:rPr>
        <w:t xml:space="preserve"> 3. </w:t>
      </w:r>
      <w:r>
        <w:rPr>
          <w:rFonts w:hint="default" w:ascii="Century Gothic" w:hAnsi="Century Gothic" w:cs="Century Gothic"/>
          <w:sz w:val="24"/>
          <w:szCs w:val="24"/>
          <w:lang w:val="en-US"/>
        </w:rPr>
        <w:t>Ensure secure and scalable architecture for data management.</w:t>
      </w:r>
    </w:p>
    <w:p w14:paraId="74958E3B">
      <w:pPr>
        <w:spacing w:after="0"/>
        <w:ind w:firstLine="720"/>
        <w:rPr>
          <w:rFonts w:hint="default" w:ascii="Century Gothic" w:hAnsi="Century Gothic" w:cs="Century Gothic"/>
          <w:b/>
          <w:sz w:val="24"/>
          <w:szCs w:val="24"/>
        </w:rPr>
      </w:pPr>
    </w:p>
    <w:p w14:paraId="6D5B451B">
      <w:pPr>
        <w:spacing w:after="0"/>
        <w:ind w:firstLine="720"/>
        <w:rPr>
          <w:rFonts w:hint="default" w:ascii="Century Gothic" w:hAnsi="Century Gothic" w:cs="Century Gothic"/>
          <w:sz w:val="24"/>
          <w:szCs w:val="24"/>
        </w:rPr>
      </w:pPr>
      <w:r>
        <w:rPr>
          <w:rFonts w:hint="default" w:ascii="Century Gothic" w:hAnsi="Century Gothic" w:cs="Century Gothic"/>
          <w:b/>
          <w:sz w:val="24"/>
          <w:szCs w:val="24"/>
        </w:rPr>
        <w:sym w:font="Symbol" w:char="F0B7"/>
      </w:r>
      <w:r>
        <w:rPr>
          <w:rFonts w:hint="default" w:ascii="Century Gothic" w:hAnsi="Century Gothic" w:cs="Century Gothic"/>
          <w:b/>
          <w:sz w:val="24"/>
          <w:szCs w:val="24"/>
        </w:rPr>
        <w:t xml:space="preserve"> MARKET / TARGET USERS</w:t>
      </w:r>
      <w:r>
        <w:rPr>
          <w:rFonts w:hint="default" w:ascii="Century Gothic" w:hAnsi="Century Gothic" w:cs="Century Gothic"/>
          <w:b/>
          <w:sz w:val="24"/>
          <w:szCs w:val="24"/>
          <w:lang w:val="en-US"/>
        </w:rPr>
        <w:t xml:space="preserve">  </w:t>
      </w:r>
    </w:p>
    <w:p w14:paraId="7BFCB864">
      <w:pPr>
        <w:spacing w:after="0"/>
        <w:ind w:firstLine="720"/>
        <w:rPr>
          <w:rFonts w:hint="default" w:ascii="Century Gothic" w:hAnsi="Century Gothic" w:cs="Century Gothic"/>
          <w:sz w:val="24"/>
          <w:szCs w:val="24"/>
        </w:rPr>
      </w:pPr>
    </w:p>
    <w:p w14:paraId="4AB9E66C">
      <w:pPr>
        <w:spacing w:after="0"/>
        <w:ind w:firstLine="720"/>
        <w:rPr>
          <w:rFonts w:hint="default" w:ascii="Century Gothic" w:hAnsi="Century Gothic" w:cs="Century Gothic"/>
          <w:sz w:val="24"/>
          <w:szCs w:val="24"/>
        </w:rPr>
      </w:pPr>
      <w:r>
        <w:rPr>
          <w:rFonts w:hint="default" w:ascii="Century Gothic" w:hAnsi="Century Gothic" w:cs="Century Gothic"/>
          <w:sz w:val="24"/>
          <w:szCs w:val="24"/>
          <w:lang w:val="en-US"/>
        </w:rPr>
        <w:t>The APM Realty Marketing Dashboard is strategically designed to cater to three primary user groups: Admins, Sellers, and Clients. These stakeholders represent distinct roles and have specific needs within the digital real estate ecosystem. Through the platform, APM Realty addresses gaps in its traditional real estate model and transitions toward a tech-enabled, customer-centric approach.</w:t>
      </w:r>
    </w:p>
    <w:p w14:paraId="681ECB45">
      <w:pPr>
        <w:spacing w:after="0"/>
        <w:rPr>
          <w:rFonts w:hint="default" w:ascii="Century Gothic" w:hAnsi="Century Gothic" w:cs="Century Gothic"/>
          <w:b/>
          <w:sz w:val="24"/>
          <w:szCs w:val="24"/>
          <w:lang w:val="en-US"/>
        </w:rPr>
      </w:pPr>
    </w:p>
    <w:p w14:paraId="7C76E069">
      <w:pPr>
        <w:spacing w:after="0"/>
        <w:rPr>
          <w:rFonts w:hint="default" w:ascii="Century Gothic" w:hAnsi="Century Gothic" w:cs="Century Gothic"/>
          <w:sz w:val="24"/>
          <w:szCs w:val="24"/>
        </w:rPr>
      </w:pPr>
      <w:r>
        <w:rPr>
          <w:rFonts w:hint="default" w:ascii="Century Gothic" w:hAnsi="Century Gothic" w:cs="Century Gothic"/>
          <w:b/>
          <w:sz w:val="24"/>
          <w:szCs w:val="24"/>
          <w:lang w:val="en-US"/>
        </w:rPr>
        <w:t>Target Users:</w:t>
      </w:r>
    </w:p>
    <w:p w14:paraId="04DCDFD3">
      <w:pPr>
        <w:spacing w:after="0"/>
        <w:rPr>
          <w:rFonts w:hint="default" w:ascii="Century Gothic" w:hAnsi="Century Gothic" w:cs="Century Gothic"/>
          <w:sz w:val="24"/>
          <w:szCs w:val="24"/>
          <w:lang w:val="en-US"/>
        </w:rPr>
      </w:pPr>
      <w:r>
        <w:rPr>
          <w:rFonts w:hint="default" w:ascii="Century Gothic" w:hAnsi="Century Gothic" w:cs="Century Gothic"/>
          <w:sz w:val="24"/>
          <w:szCs w:val="24"/>
          <w:lang w:val="en-US"/>
        </w:rPr>
        <w:t xml:space="preserve">1. Admins </w:t>
      </w:r>
    </w:p>
    <w:p w14:paraId="148815F5">
      <w:pPr>
        <w:spacing w:after="0"/>
        <w:rPr>
          <w:rFonts w:hint="default" w:ascii="Century Gothic" w:hAnsi="Century Gothic" w:cs="Century Gothic"/>
          <w:sz w:val="24"/>
          <w:szCs w:val="24"/>
        </w:rPr>
      </w:pPr>
      <w:r>
        <w:rPr>
          <w:rFonts w:hint="default" w:ascii="Century Gothic" w:hAnsi="Century Gothic" w:cs="Century Gothic"/>
          <w:sz w:val="24"/>
          <w:szCs w:val="24"/>
          <w:lang w:val="en-US"/>
        </w:rPr>
        <w:t xml:space="preserve">                •System overseers who manage content, users, and the overall functionality of the platform.</w:t>
      </w:r>
    </w:p>
    <w:p w14:paraId="6D2BB457">
      <w:pPr>
        <w:spacing w:after="0"/>
        <w:rPr>
          <w:rFonts w:hint="default" w:ascii="Century Gothic" w:hAnsi="Century Gothic" w:cs="Century Gothic"/>
          <w:sz w:val="24"/>
          <w:szCs w:val="24"/>
        </w:rPr>
      </w:pPr>
      <w:r>
        <w:rPr>
          <w:rFonts w:hint="default" w:ascii="Century Gothic" w:hAnsi="Century Gothic" w:cs="Century Gothic"/>
          <w:sz w:val="24"/>
          <w:szCs w:val="24"/>
          <w:lang w:val="en-US"/>
        </w:rPr>
        <w:t xml:space="preserve">                •Admins are tech-savvy, detail-oriented, and responsible for ensuring smooth system operations. They require comprehensive dashboards for streamlined control.</w:t>
      </w:r>
    </w:p>
    <w:p w14:paraId="77036196">
      <w:pPr>
        <w:spacing w:after="0"/>
        <w:rPr>
          <w:rFonts w:hint="default" w:ascii="Century Gothic" w:hAnsi="Century Gothic" w:cs="Century Gothic"/>
          <w:sz w:val="24"/>
          <w:szCs w:val="24"/>
          <w:lang w:val="en-US"/>
        </w:rPr>
      </w:pPr>
      <w:r>
        <w:rPr>
          <w:rFonts w:hint="default" w:ascii="Century Gothic" w:hAnsi="Century Gothic" w:cs="Century Gothic"/>
          <w:sz w:val="24"/>
          <w:szCs w:val="24"/>
          <w:lang w:val="en-US"/>
        </w:rPr>
        <w:t xml:space="preserve">2. Sellers </w:t>
      </w:r>
    </w:p>
    <w:p w14:paraId="2C33B189">
      <w:pPr>
        <w:spacing w:after="0"/>
        <w:rPr>
          <w:rFonts w:hint="default" w:ascii="Century Gothic" w:hAnsi="Century Gothic" w:cs="Century Gothic"/>
          <w:sz w:val="24"/>
          <w:szCs w:val="24"/>
        </w:rPr>
      </w:pPr>
      <w:r>
        <w:rPr>
          <w:rFonts w:hint="default" w:ascii="Century Gothic" w:hAnsi="Century Gothic" w:cs="Century Gothic"/>
          <w:sz w:val="24"/>
          <w:szCs w:val="24"/>
          <w:lang w:val="en-US"/>
        </w:rPr>
        <w:t xml:space="preserve">               •Individuals or agents who upload property details, including media (photos and videos), and interact with potential buyers.</w:t>
      </w:r>
    </w:p>
    <w:p w14:paraId="0216F814">
      <w:pPr>
        <w:spacing w:after="0"/>
        <w:rPr>
          <w:rFonts w:hint="default" w:ascii="Century Gothic" w:hAnsi="Century Gothic" w:cs="Century Gothic"/>
          <w:sz w:val="24"/>
          <w:szCs w:val="24"/>
        </w:rPr>
      </w:pPr>
      <w:r>
        <w:rPr>
          <w:rFonts w:hint="default" w:ascii="Century Gothic" w:hAnsi="Century Gothic" w:cs="Century Gothic"/>
          <w:sz w:val="24"/>
          <w:szCs w:val="24"/>
          <w:lang w:val="en-US"/>
        </w:rPr>
        <w:t xml:space="preserve">               •Sellers are focused on marketing properties effectively and reaching a broad audience. They prioritize ease of use, quick media uploads, and engagement-driven features.</w:t>
      </w:r>
    </w:p>
    <w:p w14:paraId="7FDCBE60">
      <w:pPr>
        <w:spacing w:after="0"/>
        <w:rPr>
          <w:rFonts w:hint="default" w:ascii="Century Gothic" w:hAnsi="Century Gothic" w:cs="Century Gothic"/>
          <w:sz w:val="24"/>
          <w:szCs w:val="24"/>
        </w:rPr>
      </w:pPr>
    </w:p>
    <w:p w14:paraId="05112EEE">
      <w:pPr>
        <w:spacing w:after="0"/>
        <w:rPr>
          <w:rFonts w:hint="default" w:ascii="Century Gothic" w:hAnsi="Century Gothic" w:cs="Century Gothic"/>
          <w:sz w:val="24"/>
          <w:szCs w:val="24"/>
          <w:lang w:val="en-US"/>
        </w:rPr>
      </w:pPr>
      <w:r>
        <w:rPr>
          <w:rFonts w:hint="default" w:ascii="Century Gothic" w:hAnsi="Century Gothic" w:cs="Century Gothic"/>
          <w:sz w:val="24"/>
          <w:szCs w:val="24"/>
          <w:lang w:val="en-US"/>
        </w:rPr>
        <w:t>3. Clients</w:t>
      </w:r>
    </w:p>
    <w:p w14:paraId="4EF21A85">
      <w:pPr>
        <w:spacing w:after="0"/>
        <w:rPr>
          <w:rFonts w:hint="default" w:ascii="Century Gothic" w:hAnsi="Century Gothic" w:cs="Century Gothic"/>
          <w:sz w:val="24"/>
          <w:szCs w:val="24"/>
        </w:rPr>
      </w:pPr>
      <w:r>
        <w:rPr>
          <w:rFonts w:hint="default" w:ascii="Century Gothic" w:hAnsi="Century Gothic" w:cs="Century Gothic"/>
          <w:sz w:val="24"/>
          <w:szCs w:val="24"/>
          <w:lang w:val="en-US"/>
        </w:rPr>
        <w:t xml:space="preserve">                •Potential buyers or renters exploring property listings.</w:t>
      </w:r>
    </w:p>
    <w:p w14:paraId="2C235FE7">
      <w:pPr>
        <w:spacing w:after="0"/>
        <w:rPr>
          <w:rFonts w:hint="default" w:ascii="Century Gothic" w:hAnsi="Century Gothic" w:cs="Century Gothic"/>
          <w:sz w:val="24"/>
          <w:szCs w:val="24"/>
        </w:rPr>
      </w:pPr>
      <w:r>
        <w:rPr>
          <w:rFonts w:hint="default" w:ascii="Century Gothic" w:hAnsi="Century Gothic" w:cs="Century Gothic"/>
          <w:sz w:val="24"/>
          <w:szCs w:val="24"/>
          <w:lang w:val="en-US"/>
        </w:rPr>
        <w:t xml:space="preserve">                •Clients are diverse, ranging from first-time buyers to seasoned investors, with varying levels of tech proficiency. They value accessibility, responsiveness, and the ability to contact Sellers directly.</w:t>
      </w:r>
    </w:p>
    <w:p w14:paraId="4E99290F">
      <w:pPr>
        <w:spacing w:after="0"/>
        <w:ind w:firstLine="720"/>
        <w:rPr>
          <w:rFonts w:hint="default" w:ascii="Century Gothic" w:hAnsi="Century Gothic" w:cs="Century Gothic"/>
          <w:sz w:val="24"/>
          <w:szCs w:val="24"/>
        </w:rPr>
      </w:pPr>
      <w:r>
        <w:rPr>
          <w:rFonts w:hint="default" w:ascii="Century Gothic" w:hAnsi="Century Gothic" w:cs="Century Gothic"/>
          <w:sz w:val="24"/>
          <w:szCs w:val="24"/>
          <w:lang w:val="en-US"/>
        </w:rPr>
        <w:t xml:space="preserve">          </w:t>
      </w:r>
    </w:p>
    <w:p w14:paraId="2382C793">
      <w:pPr>
        <w:spacing w:after="0"/>
        <w:rPr>
          <w:rFonts w:hint="default" w:ascii="Century Gothic" w:hAnsi="Century Gothic" w:cs="Century Gothic"/>
          <w:b/>
          <w:bCs/>
          <w:sz w:val="24"/>
          <w:szCs w:val="24"/>
        </w:rPr>
      </w:pPr>
      <w:r>
        <w:rPr>
          <w:rFonts w:hint="default" w:ascii="Century Gothic" w:hAnsi="Century Gothic" w:cs="Century Gothic"/>
          <w:b/>
          <w:bCs/>
          <w:sz w:val="24"/>
          <w:szCs w:val="24"/>
          <w:lang w:val="en-US"/>
        </w:rPr>
        <w:t>Marketing Approach:</w:t>
      </w:r>
    </w:p>
    <w:p w14:paraId="12709107">
      <w:pPr>
        <w:spacing w:after="0"/>
        <w:ind w:firstLine="720"/>
        <w:rPr>
          <w:rFonts w:hint="default" w:ascii="Century Gothic" w:hAnsi="Century Gothic" w:cs="Century Gothic"/>
          <w:b/>
          <w:bCs/>
          <w:sz w:val="24"/>
          <w:szCs w:val="24"/>
        </w:rPr>
      </w:pPr>
    </w:p>
    <w:p w14:paraId="654B3AAA">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The marketing strategy embedded within the dashboard capitalizes on digital engagement, streamlined interactions, and robust visibility: </w:t>
      </w:r>
    </w:p>
    <w:p w14:paraId="5381C5FF">
      <w:pPr>
        <w:spacing w:after="0"/>
        <w:rPr>
          <w:rFonts w:hint="default" w:ascii="Century Gothic" w:hAnsi="Century Gothic" w:cs="Century Gothic"/>
          <w:b w:val="0"/>
          <w:bCs w:val="0"/>
          <w:sz w:val="24"/>
          <w:szCs w:val="24"/>
        </w:rPr>
      </w:pPr>
    </w:p>
    <w:p w14:paraId="2C8F75F6">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1. Social Media Integration</w:t>
      </w:r>
    </w:p>
    <w:p w14:paraId="74E79FDE">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        •Listings are shareable on platforms like Facebook and TikTok, increasing visibility and attracting tech-savvy buyers.</w:t>
      </w:r>
    </w:p>
    <w:p w14:paraId="3379A1E1">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        •This integration leverages viral marketing potential and ensures listings reach broader, diverse audiences.</w:t>
      </w:r>
    </w:p>
    <w:p w14:paraId="256815C6">
      <w:pPr>
        <w:spacing w:after="0"/>
        <w:rPr>
          <w:rFonts w:hint="default" w:ascii="Century Gothic" w:hAnsi="Century Gothic" w:cs="Century Gothic"/>
          <w:b w:val="0"/>
          <w:bCs w:val="0"/>
          <w:sz w:val="24"/>
          <w:szCs w:val="24"/>
        </w:rPr>
      </w:pPr>
    </w:p>
    <w:p w14:paraId="003DA272">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2. Enhanced Client-Seller Communication</w:t>
      </w:r>
    </w:p>
    <w:p w14:paraId="65471775">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        •The direct redirection of Clients to Sellers via contact forms or links accelerates the decision-making process.</w:t>
      </w:r>
    </w:p>
    <w:p w14:paraId="59B012B1">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        •Efficient communication eliminates delays typically associated with manual or fragmented interactions.</w:t>
      </w:r>
    </w:p>
    <w:p w14:paraId="41A4D43D">
      <w:pPr>
        <w:spacing w:after="0"/>
        <w:rPr>
          <w:rFonts w:hint="default" w:ascii="Century Gothic" w:hAnsi="Century Gothic" w:cs="Century Gothic"/>
          <w:b w:val="0"/>
          <w:bCs w:val="0"/>
          <w:sz w:val="24"/>
          <w:szCs w:val="24"/>
        </w:rPr>
      </w:pPr>
    </w:p>
    <w:p w14:paraId="430B767B">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3. Modernized Property Listings</w:t>
      </w:r>
    </w:p>
    <w:p w14:paraId="1370C4F0">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        •Dynamic property presentations with rich media (photos/videos) create engaging, professional listings.</w:t>
      </w:r>
    </w:p>
    <w:p w14:paraId="1D8D37CD">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These features differentiate</w:t>
      </w:r>
    </w:p>
    <w:p w14:paraId="6A15F2CA">
      <w:pPr>
        <w:spacing w:after="0"/>
        <w:ind w:firstLineChars="20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•These features differentiate APM Realty from competitors still reliant on static or offline marketing.</w:t>
      </w:r>
    </w:p>
    <w:p w14:paraId="5736F711">
      <w:pPr>
        <w:spacing w:after="0"/>
        <w:rPr>
          <w:rFonts w:hint="default" w:ascii="Century Gothic" w:hAnsi="Century Gothic" w:cs="Century Gothic"/>
          <w:b w:val="0"/>
          <w:bCs w:val="0"/>
          <w:sz w:val="24"/>
          <w:szCs w:val="24"/>
        </w:rPr>
      </w:pPr>
    </w:p>
    <w:p w14:paraId="28087B10">
      <w:pPr>
        <w:spacing w:after="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4. Analytics-Driven Insights</w:t>
      </w:r>
    </w:p>
    <w:p w14:paraId="06F7EB5F">
      <w:pPr>
        <w:spacing w:after="0"/>
        <w:ind w:firstLineChars="20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•Admins and Sellers gain access to data on listing performance and user interactions, empowering them to optimize marketing strategies.</w:t>
      </w:r>
    </w:p>
    <w:p w14:paraId="1CE12BF5">
      <w:pPr>
        <w:spacing w:after="0"/>
        <w:ind w:firstLineChars="20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•These insights align marketing efforts with client behavior and preferences, maximizing return on investment (ROI).</w:t>
      </w:r>
    </w:p>
    <w:p w14:paraId="535CC057">
      <w:pPr>
        <w:spacing w:after="0"/>
        <w:ind w:firstLine="720"/>
        <w:rPr>
          <w:rFonts w:hint="default" w:ascii="Century Gothic" w:hAnsi="Century Gothic" w:cs="Century Gothic"/>
          <w:b/>
          <w:bCs/>
          <w:sz w:val="24"/>
          <w:szCs w:val="24"/>
        </w:rPr>
      </w:pPr>
    </w:p>
    <w:p w14:paraId="28A9D92F">
      <w:pPr>
        <w:spacing w:after="0"/>
        <w:rPr>
          <w:rFonts w:hint="default" w:ascii="Century Gothic" w:hAnsi="Century Gothic" w:cs="Century Gothic"/>
          <w:sz w:val="24"/>
          <w:szCs w:val="24"/>
        </w:rPr>
      </w:pPr>
    </w:p>
    <w:p w14:paraId="4C85F58A">
      <w:pPr>
        <w:spacing w:after="0"/>
        <w:ind w:firstLine="720"/>
        <w:rPr>
          <w:rFonts w:hint="default" w:ascii="Century Gothic" w:hAnsi="Century Gothic" w:cs="Century Gothic"/>
          <w:b/>
          <w:sz w:val="24"/>
          <w:szCs w:val="24"/>
        </w:rPr>
      </w:pPr>
      <w:r>
        <w:rPr>
          <w:rFonts w:hint="default" w:ascii="Century Gothic" w:hAnsi="Century Gothic" w:cs="Century Gothic"/>
          <w:b/>
          <w:sz w:val="24"/>
          <w:szCs w:val="24"/>
        </w:rPr>
        <w:t>II. DESIGNING/DEVELOPMENT</w:t>
      </w:r>
    </w:p>
    <w:p w14:paraId="12A517EF">
      <w:pPr>
        <w:spacing w:after="0"/>
        <w:ind w:firstLine="720"/>
        <w:rPr>
          <w:rFonts w:hint="default" w:ascii="Century Gothic" w:hAnsi="Century Gothic" w:cs="Century Gothic"/>
          <w:b/>
          <w:sz w:val="24"/>
          <w:szCs w:val="24"/>
        </w:rPr>
      </w:pPr>
    </w:p>
    <w:p w14:paraId="2A52B33C">
      <w:pPr>
        <w:spacing w:after="0"/>
        <w:ind w:left="720" w:firstLine="720"/>
        <w:rPr>
          <w:rFonts w:hint="default" w:ascii="Century Gothic" w:hAnsi="Century Gothic" w:cs="Century Gothic"/>
          <w:b/>
          <w:sz w:val="24"/>
          <w:szCs w:val="24"/>
        </w:rPr>
      </w:pPr>
      <w:r>
        <w:rPr>
          <w:rFonts w:hint="default" w:ascii="Century Gothic" w:hAnsi="Century Gothic" w:cs="Century Gothic"/>
          <w:b/>
          <w:sz w:val="24"/>
          <w:szCs w:val="24"/>
        </w:rPr>
        <w:sym w:font="Symbol" w:char="F0B7"/>
      </w:r>
      <w:r>
        <w:rPr>
          <w:rFonts w:hint="default" w:ascii="Century Gothic" w:hAnsi="Century Gothic" w:cs="Century Gothic"/>
          <w:b/>
          <w:sz w:val="24"/>
          <w:szCs w:val="24"/>
        </w:rPr>
        <w:t xml:space="preserve"> ENTITIES / VARIABLES INVOLVE</w:t>
      </w:r>
    </w:p>
    <w:p w14:paraId="502AECB4">
      <w:pPr>
        <w:spacing w:after="0"/>
        <w:ind w:left="720" w:firstLine="720"/>
        <w:rPr>
          <w:rFonts w:hint="default" w:ascii="Century Gothic" w:hAnsi="Century Gothic" w:cs="Century Gothic"/>
          <w:b/>
          <w:sz w:val="24"/>
          <w:szCs w:val="24"/>
        </w:rPr>
      </w:pPr>
    </w:p>
    <w:p w14:paraId="6AF2076F">
      <w:pPr>
        <w:pStyle w:val="9"/>
        <w:numPr>
          <w:ilvl w:val="0"/>
          <w:numId w:val="1"/>
        </w:numPr>
        <w:spacing w:after="0"/>
        <w:rPr>
          <w:rFonts w:hint="default" w:ascii="Century Gothic" w:hAnsi="Century Gothic" w:cs="Century Gothic"/>
          <w:b/>
          <w:sz w:val="24"/>
          <w:szCs w:val="24"/>
        </w:rPr>
      </w:pPr>
      <w:r>
        <w:rPr>
          <w:rFonts w:hint="default" w:ascii="Century Gothic" w:hAnsi="Century Gothic" w:cs="Century Gothic"/>
          <w:b/>
          <w:sz w:val="24"/>
          <w:szCs w:val="24"/>
        </w:rPr>
        <w:t>ENTITIES</w:t>
      </w:r>
    </w:p>
    <w:p w14:paraId="09E9432C">
      <w:pPr>
        <w:pStyle w:val="9"/>
        <w:numPr>
          <w:ilvl w:val="0"/>
          <w:numId w:val="0"/>
        </w:numPr>
        <w:spacing w:after="0"/>
        <w:ind w:left="1800" w:firstLine="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1.Admin- Manages property listings, assigns agents, and tracks analytics.</w:t>
      </w:r>
    </w:p>
    <w:p w14:paraId="15B8D89F">
      <w:pPr>
        <w:pStyle w:val="9"/>
        <w:numPr>
          <w:ilvl w:val="0"/>
          <w:numId w:val="0"/>
        </w:numPr>
        <w:spacing w:after="0"/>
        <w:ind w:left="1800" w:firstLine="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2.Seller- Updates property details, responds to client inquiries.</w:t>
      </w:r>
    </w:p>
    <w:p w14:paraId="15282FF2">
      <w:pPr>
        <w:pStyle w:val="9"/>
        <w:numPr>
          <w:ilvl w:val="0"/>
          <w:numId w:val="0"/>
        </w:numPr>
        <w:spacing w:after="0"/>
        <w:ind w:left="1800" w:firstLine="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3.Client- Browses properties, submits inquiries, and contacts agents.</w:t>
      </w:r>
    </w:p>
    <w:p w14:paraId="35E4DF87">
      <w:pPr>
        <w:spacing w:after="0"/>
        <w:ind w:left="720" w:firstLine="720"/>
        <w:jc w:val="left"/>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  </w:t>
      </w:r>
    </w:p>
    <w:p w14:paraId="3CF6FB85">
      <w:pPr>
        <w:pStyle w:val="9"/>
        <w:numPr>
          <w:ilvl w:val="0"/>
          <w:numId w:val="1"/>
        </w:numPr>
        <w:spacing w:after="0"/>
        <w:rPr>
          <w:rFonts w:hint="default" w:ascii="Century Gothic" w:hAnsi="Century Gothic" w:cs="Century Gothic"/>
          <w:b/>
          <w:sz w:val="24"/>
          <w:szCs w:val="24"/>
        </w:rPr>
      </w:pPr>
      <w:r>
        <w:rPr>
          <w:rFonts w:hint="default" w:ascii="Century Gothic" w:hAnsi="Century Gothic" w:cs="Century Gothic"/>
          <w:b/>
          <w:sz w:val="24"/>
          <w:szCs w:val="24"/>
        </w:rPr>
        <w:t>VARIABLES</w:t>
      </w:r>
    </w:p>
    <w:p w14:paraId="51574A53">
      <w:pPr>
        <w:pStyle w:val="9"/>
        <w:numPr>
          <w:ilvl w:val="0"/>
          <w:numId w:val="0"/>
        </w:numPr>
        <w:spacing w:after="0"/>
        <w:ind w:left="1800" w:firstLine="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1.Property Information- Images, location, pricing, and status.  </w:t>
      </w:r>
    </w:p>
    <w:p w14:paraId="248B536D">
      <w:pPr>
        <w:pStyle w:val="9"/>
        <w:numPr>
          <w:ilvl w:val="0"/>
          <w:numId w:val="0"/>
        </w:numPr>
        <w:spacing w:after="0"/>
        <w:ind w:left="1800" w:firstLine="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2.Client Details- Name, contact info, and inquiries.  </w:t>
      </w:r>
    </w:p>
    <w:p w14:paraId="06F5B32C">
      <w:pPr>
        <w:pStyle w:val="9"/>
        <w:numPr>
          <w:ilvl w:val="0"/>
          <w:numId w:val="0"/>
        </w:numPr>
        <w:spacing w:after="0"/>
        <w:ind w:left="1800" w:firstLine="0"/>
        <w:rPr>
          <w:rFonts w:hint="default" w:ascii="Century Gothic" w:hAnsi="Century Gothic" w:cs="Century Gothic"/>
          <w:b w:val="0"/>
          <w:bCs w:val="0"/>
          <w:sz w:val="24"/>
          <w:szCs w:val="24"/>
        </w:rPr>
      </w:pPr>
      <w:r>
        <w:rPr>
          <w:rFonts w:hint="default" w:ascii="Century Gothic" w:hAnsi="Century Gothic" w:cs="Century Gothic"/>
          <w:b w:val="0"/>
          <w:bCs w:val="0"/>
          <w:sz w:val="24"/>
          <w:szCs w:val="24"/>
          <w:lang w:val="en-US"/>
        </w:rPr>
        <w:t xml:space="preserve">3.Agent Profiles- Assigned properties and contact information. </w:t>
      </w:r>
    </w:p>
    <w:p w14:paraId="43F8E7B4">
      <w:pPr>
        <w:spacing w:after="0"/>
        <w:ind w:firstLine="720"/>
        <w:jc w:val="both"/>
        <w:rPr>
          <w:rFonts w:hint="default" w:ascii="Century Gothic" w:hAnsi="Century Gothic" w:cs="Century Gothic"/>
          <w:color w:val="FF0000"/>
          <w:sz w:val="24"/>
          <w:szCs w:val="24"/>
        </w:rPr>
      </w:pPr>
    </w:p>
    <w:p w14:paraId="61A4D223">
      <w:pPr>
        <w:spacing w:after="0"/>
        <w:ind w:firstLine="720"/>
        <w:jc w:val="both"/>
        <w:rPr>
          <w:rFonts w:hint="default" w:ascii="Century Gothic" w:hAnsi="Century Gothic" w:cs="Century Gothic"/>
          <w:color w:val="FF0000"/>
          <w:sz w:val="24"/>
          <w:szCs w:val="24"/>
        </w:rPr>
      </w:pPr>
    </w:p>
    <w:p w14:paraId="4CE28410">
      <w:pPr>
        <w:spacing w:after="0"/>
        <w:ind w:firstLine="720"/>
        <w:jc w:val="both"/>
        <w:rPr>
          <w:rFonts w:hint="default" w:ascii="Century Gothic" w:hAnsi="Century Gothic" w:cs="Century Gothic"/>
          <w:color w:val="FF0000"/>
          <w:sz w:val="24"/>
          <w:szCs w:val="24"/>
        </w:rPr>
      </w:pPr>
    </w:p>
    <w:p w14:paraId="63E08A44">
      <w:pPr>
        <w:spacing w:after="0"/>
        <w:ind w:firstLine="720"/>
        <w:jc w:val="both"/>
        <w:rPr>
          <w:rFonts w:hint="default" w:ascii="Century Gothic" w:hAnsi="Century Gothic" w:cs="Century Gothic"/>
          <w:color w:val="FF0000"/>
          <w:sz w:val="24"/>
          <w:szCs w:val="24"/>
        </w:rPr>
      </w:pPr>
    </w:p>
    <w:p w14:paraId="0E135DD1">
      <w:pPr>
        <w:spacing w:after="0"/>
        <w:jc w:val="both"/>
        <w:rPr>
          <w:rFonts w:hint="default" w:ascii="Century Gothic" w:hAnsi="Century Gothic" w:cs="Century Gothic"/>
          <w:color w:val="FF0000"/>
          <w:sz w:val="24"/>
          <w:szCs w:val="24"/>
        </w:rPr>
      </w:pPr>
    </w:p>
    <w:p w14:paraId="360AB933">
      <w:pPr>
        <w:spacing w:after="0"/>
        <w:ind w:left="720" w:firstLine="720"/>
        <w:jc w:val="both"/>
        <w:rPr>
          <w:rFonts w:hint="default" w:ascii="Century Gothic" w:hAnsi="Century Gothic" w:cs="Century Gothic"/>
          <w:b/>
          <w:sz w:val="24"/>
          <w:szCs w:val="24"/>
        </w:rPr>
      </w:pPr>
      <w:r>
        <w:rPr>
          <w:rFonts w:hint="default" w:ascii="Century Gothic" w:hAnsi="Century Gothic" w:cs="Century Gothic"/>
          <w:b/>
          <w:sz w:val="24"/>
          <w:szCs w:val="24"/>
        </w:rPr>
        <w:sym w:font="Symbol" w:char="F0B7"/>
      </w:r>
      <w:r>
        <w:rPr>
          <w:rFonts w:hint="default" w:ascii="Century Gothic" w:hAnsi="Century Gothic" w:cs="Century Gothic"/>
          <w:b/>
          <w:sz w:val="24"/>
          <w:szCs w:val="24"/>
        </w:rPr>
        <w:t xml:space="preserve"> USER FLOW</w:t>
      </w:r>
    </w:p>
    <w:p w14:paraId="7B663374">
      <w:pPr>
        <w:spacing w:after="0"/>
        <w:ind w:left="1440" w:firstLine="45"/>
        <w:jc w:val="both"/>
        <w:rPr>
          <w:rFonts w:hint="default" w:ascii="Century Gothic" w:hAnsi="Century Gothic" w:cs="Century Gothic"/>
          <w:sz w:val="24"/>
          <w:szCs w:val="24"/>
        </w:rPr>
      </w:pPr>
      <w:r>
        <w:rPr>
          <w:rFonts w:hint="default" w:ascii="Century Gothic" w:hAnsi="Century Gothic" w:cs="Century Gothic"/>
          <w:sz w:val="24"/>
          <w:szCs w:val="24"/>
        </w:rPr>
        <w:t>- create a flowchart diagram and design your user flow. What is the process of each user and when they can access your application? The user flow must correspond how many users your application is.</w:t>
      </w:r>
    </w:p>
    <w:p w14:paraId="17099486">
      <w:pPr>
        <w:spacing w:after="0"/>
        <w:ind w:left="1440" w:firstLine="45"/>
        <w:jc w:val="both"/>
        <w:rPr>
          <w:rFonts w:hint="default" w:ascii="Century Gothic" w:hAnsi="Century Gothic" w:cs="Century Gothic"/>
          <w:sz w:val="24"/>
          <w:szCs w:val="24"/>
        </w:rPr>
      </w:pPr>
    </w:p>
    <w:p w14:paraId="0C89491C">
      <w:pPr>
        <w:spacing w:after="0"/>
        <w:ind w:left="1440" w:firstLine="45"/>
        <w:jc w:val="both"/>
        <w:rPr>
          <w:rFonts w:hint="default" w:ascii="Century Gothic" w:hAnsi="Century Gothic" w:cs="Century Gothic"/>
          <w:sz w:val="24"/>
          <w:szCs w:val="24"/>
        </w:rPr>
      </w:pPr>
    </w:p>
    <w:p w14:paraId="76596CA9">
      <w:pPr>
        <w:spacing w:after="0"/>
        <w:ind w:left="1440" w:firstLine="45"/>
        <w:jc w:val="both"/>
        <w:rPr>
          <w:rFonts w:hint="default" w:ascii="Century Gothic" w:hAnsi="Century Gothic" w:cs="Century Gothic"/>
          <w:sz w:val="24"/>
          <w:szCs w:val="24"/>
        </w:rPr>
      </w:pPr>
    </w:p>
    <w:p w14:paraId="2DAC0CF8">
      <w:pPr>
        <w:spacing w:after="0"/>
        <w:ind w:left="1440" w:firstLine="45"/>
        <w:jc w:val="both"/>
        <w:rPr>
          <w:rFonts w:hint="default" w:ascii="Century Gothic" w:hAnsi="Century Gothic" w:cs="Century Gothic"/>
          <w:sz w:val="24"/>
          <w:szCs w:val="24"/>
        </w:rPr>
      </w:pPr>
    </w:p>
    <w:p w14:paraId="5DAFDF9F">
      <w:pPr>
        <w:spacing w:after="0"/>
        <w:ind w:left="1440" w:firstLine="45"/>
        <w:jc w:val="both"/>
        <w:rPr>
          <w:rFonts w:hint="default" w:ascii="Century Gothic" w:hAnsi="Century Gothic" w:cs="Century Gothic"/>
          <w:sz w:val="24"/>
          <w:szCs w:val="24"/>
        </w:rPr>
      </w:pPr>
    </w:p>
    <w:p w14:paraId="5D26AFC0">
      <w:pPr>
        <w:spacing w:after="0"/>
        <w:ind w:left="1440" w:firstLine="45"/>
        <w:jc w:val="both"/>
        <w:rPr>
          <w:rFonts w:hint="default" w:ascii="Century Gothic" w:hAnsi="Century Gothic" w:cs="Century Gothic"/>
          <w:sz w:val="24"/>
          <w:szCs w:val="24"/>
        </w:rPr>
      </w:pPr>
    </w:p>
    <w:p w14:paraId="40F9A1AB">
      <w:pPr>
        <w:spacing w:after="0"/>
        <w:ind w:left="1440" w:firstLine="45"/>
        <w:jc w:val="both"/>
        <w:rPr>
          <w:rFonts w:hint="default" w:ascii="Century Gothic" w:hAnsi="Century Gothic" w:cs="Century Gothic"/>
          <w:sz w:val="24"/>
          <w:szCs w:val="24"/>
        </w:rPr>
      </w:pPr>
    </w:p>
    <w:p w14:paraId="42BF079A">
      <w:pPr>
        <w:spacing w:after="0"/>
        <w:ind w:left="1440" w:firstLine="45"/>
        <w:jc w:val="both"/>
        <w:rPr>
          <w:rFonts w:hint="default" w:ascii="Century Gothic" w:hAnsi="Century Gothic" w:cs="Century Gothic"/>
          <w:sz w:val="24"/>
          <w:szCs w:val="24"/>
        </w:rPr>
      </w:pPr>
    </w:p>
    <w:p w14:paraId="739F5FA1">
      <w:pPr>
        <w:spacing w:after="0"/>
        <w:ind w:left="1440" w:firstLine="45"/>
        <w:jc w:val="both"/>
        <w:rPr>
          <w:rFonts w:hint="default" w:ascii="Century Gothic" w:hAnsi="Century Gothic" w:cs="Century Gothic"/>
          <w:sz w:val="24"/>
          <w:szCs w:val="24"/>
        </w:rPr>
      </w:pPr>
    </w:p>
    <w:p w14:paraId="05A7D500">
      <w:pPr>
        <w:spacing w:after="0"/>
        <w:ind w:left="1440" w:firstLine="45"/>
        <w:jc w:val="both"/>
        <w:rPr>
          <w:rFonts w:hint="default" w:ascii="Century Gothic" w:hAnsi="Century Gothic" w:cs="Century Gothic"/>
          <w:sz w:val="24"/>
          <w:szCs w:val="24"/>
        </w:rPr>
      </w:pPr>
    </w:p>
    <w:p w14:paraId="4F15E656">
      <w:pPr>
        <w:spacing w:after="0"/>
        <w:ind w:left="1440" w:firstLine="45"/>
        <w:jc w:val="both"/>
        <w:rPr>
          <w:rFonts w:hint="default" w:ascii="Century Gothic" w:hAnsi="Century Gothic" w:cs="Century Gothic"/>
          <w:sz w:val="24"/>
          <w:szCs w:val="24"/>
        </w:rPr>
      </w:pPr>
    </w:p>
    <w:p w14:paraId="075BE3DC">
      <w:pPr>
        <w:spacing w:after="0"/>
        <w:ind w:left="1440" w:firstLine="45"/>
        <w:jc w:val="both"/>
        <w:rPr>
          <w:rFonts w:hint="default" w:ascii="Century Gothic" w:hAnsi="Century Gothic" w:cs="Century Gothic"/>
          <w:sz w:val="24"/>
          <w:szCs w:val="24"/>
        </w:rPr>
      </w:pPr>
    </w:p>
    <w:p w14:paraId="72E63F87">
      <w:pPr>
        <w:spacing w:after="0"/>
        <w:ind w:left="1440" w:firstLine="45"/>
        <w:jc w:val="both"/>
        <w:rPr>
          <w:rFonts w:hint="default" w:ascii="Century Gothic" w:hAnsi="Century Gothic" w:cs="Century Gothic"/>
          <w:sz w:val="24"/>
          <w:szCs w:val="24"/>
        </w:rPr>
      </w:pPr>
    </w:p>
    <w:p w14:paraId="1CA9366C">
      <w:pPr>
        <w:spacing w:after="0"/>
        <w:ind w:left="1440" w:firstLine="45"/>
        <w:jc w:val="both"/>
        <w:rPr>
          <w:rFonts w:hint="default" w:ascii="Century Gothic" w:hAnsi="Century Gothic" w:cs="Century Gothic"/>
          <w:color w:val="FF0000"/>
          <w:sz w:val="24"/>
          <w:szCs w:val="24"/>
        </w:rPr>
      </w:pPr>
    </w:p>
    <w:p w14:paraId="1A78FB80">
      <w:pPr>
        <w:spacing w:after="0"/>
        <w:ind w:left="1440" w:firstLine="45"/>
        <w:jc w:val="both"/>
        <w:rPr>
          <w:rFonts w:hint="default" w:ascii="Century Gothic" w:hAnsi="Century Gothic" w:cs="Century Gothic"/>
          <w:sz w:val="24"/>
          <w:szCs w:val="24"/>
        </w:rPr>
      </w:pPr>
      <w:r>
        <w:rPr>
          <w:rFonts w:hint="default" w:ascii="Century Gothic" w:hAnsi="Century Gothic" w:cs="Century Gothic"/>
          <w:sz w:val="24"/>
          <w:szCs w:val="24"/>
        </w:rPr>
        <w:t>EXAMPLE FLOWCHART DIAGRAM BELOW:</w:t>
      </w:r>
    </w:p>
    <w:p w14:paraId="037A9CBD">
      <w:pPr>
        <w:spacing w:after="0"/>
        <w:jc w:val="both"/>
        <w:rPr>
          <w:rFonts w:hint="default" w:ascii="Century Gothic" w:hAnsi="Century Gothic" w:cs="Century Gothic"/>
          <w:sz w:val="24"/>
          <w:szCs w:val="24"/>
        </w:rPr>
      </w:pPr>
    </w:p>
    <w:p w14:paraId="61D74CE5">
      <w:pPr>
        <w:spacing w:after="0"/>
        <w:ind w:left="1440" w:firstLine="45"/>
        <w:jc w:val="both"/>
        <w:rPr>
          <w:rFonts w:hint="default" w:ascii="Century Gothic" w:hAnsi="Century Gothic" w:cs="Century Gothic"/>
          <w:sz w:val="24"/>
          <w:szCs w:val="24"/>
        </w:rPr>
      </w:pPr>
    </w:p>
    <w:p w14:paraId="6E262BCB">
      <w:pPr>
        <w:pStyle w:val="9"/>
        <w:numPr>
          <w:ilvl w:val="0"/>
          <w:numId w:val="2"/>
        </w:numPr>
        <w:spacing w:after="0"/>
        <w:ind w:left="1900" w:leftChars="0" w:firstLineChars="0"/>
        <w:jc w:val="both"/>
        <w:rPr>
          <w:rFonts w:hint="default" w:ascii="Century Gothic" w:hAnsi="Century Gothic" w:cs="Century Gothic"/>
          <w:sz w:val="24"/>
          <w:szCs w:val="24"/>
        </w:rPr>
      </w:pPr>
      <w:r>
        <w:rPr>
          <w:rFonts w:hint="default" w:ascii="Century Gothic" w:hAnsi="Century Gothic" w:cs="Century Gothic"/>
          <w:sz w:val="24"/>
          <w:szCs w:val="24"/>
        </w:rPr>
        <w:t>USER FLOW OF USER #1 [</w:t>
      </w:r>
      <w:r>
        <w:rPr>
          <w:rFonts w:hint="default" w:ascii="Century Gothic" w:hAnsi="Century Gothic" w:cs="Century Gothic"/>
          <w:sz w:val="24"/>
          <w:szCs w:val="24"/>
          <w:lang w:val="en-US"/>
        </w:rPr>
        <w:t>ADMIN</w:t>
      </w:r>
      <w:r>
        <w:rPr>
          <w:rFonts w:hint="default" w:ascii="Century Gothic" w:hAnsi="Century Gothic" w:cs="Century Gothic"/>
          <w:sz w:val="24"/>
          <w:szCs w:val="24"/>
        </w:rPr>
        <w:t xml:space="preserve"> ]</w:t>
      </w:r>
    </w:p>
    <w:p w14:paraId="13DABCDC">
      <w:pPr>
        <w:pStyle w:val="9"/>
        <w:spacing w:after="0"/>
        <w:ind w:left="1890"/>
        <w:jc w:val="both"/>
        <w:rPr>
          <w:rFonts w:hint="default" w:ascii="Century Gothic" w:hAnsi="Century Gothic" w:cs="Century Gothic"/>
          <w:color w:val="FF0000"/>
          <w:sz w:val="24"/>
          <w:szCs w:val="24"/>
        </w:rPr>
      </w:pPr>
    </w:p>
    <w:p w14:paraId="33B22806">
      <w:pPr>
        <w:pStyle w:val="9"/>
        <w:spacing w:after="0"/>
        <w:ind w:left="0" w:leftChars="0" w:firstLine="0" w:firstLineChars="0"/>
        <w:jc w:val="both"/>
        <w:rPr>
          <w:rFonts w:hint="default" w:ascii="Century Gothic" w:hAnsi="Century Gothic" w:cs="Century Gothic"/>
          <w:color w:val="FF0000"/>
          <w:sz w:val="24"/>
          <w:szCs w:val="24"/>
        </w:rPr>
      </w:pPr>
      <w:r>
        <w:rPr>
          <w:rFonts w:hint="default" w:ascii="Century Gothic" w:hAnsi="Century Gothic" w:cs="Century Gothic"/>
          <w:sz w:val="24"/>
          <w:szCs w:val="24"/>
          <w:lang w:val="en-US"/>
        </w:rPr>
        <w:t xml:space="preserve">                              </w:t>
      </w:r>
      <w:r>
        <w:rPr>
          <w:rFonts w:hint="default" w:ascii="Century Gothic" w:hAnsi="Century Gothic" w:cs="Century Gothic"/>
          <w:sz w:val="24"/>
          <w:szCs w:val="24"/>
        </w:rPr>
        <w:drawing>
          <wp:inline distT="0" distB="0" distL="114300" distR="114300">
            <wp:extent cx="2857500" cy="2143125"/>
            <wp:effectExtent l="0" t="0" r="7620" b="5715"/>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7" cstate="print"/>
                    <a:srcRect/>
                    <a:stretch>
                      <a:fillRect/>
                    </a:stretch>
                  </pic:blipFill>
                  <pic:spPr>
                    <a:xfrm>
                      <a:off x="0" y="0"/>
                      <a:ext cx="2857500" cy="2143125"/>
                    </a:xfrm>
                    <a:prstGeom prst="rect">
                      <a:avLst/>
                    </a:prstGeom>
                  </pic:spPr>
                </pic:pic>
              </a:graphicData>
            </a:graphic>
          </wp:inline>
        </w:drawing>
      </w:r>
    </w:p>
    <w:p w14:paraId="455ED88A">
      <w:pPr>
        <w:pStyle w:val="9"/>
        <w:spacing w:after="0"/>
        <w:ind w:left="1890"/>
        <w:jc w:val="both"/>
        <w:rPr>
          <w:rFonts w:hint="default" w:ascii="Century Gothic" w:hAnsi="Century Gothic" w:cs="Century Gothic"/>
          <w:color w:val="FF0000"/>
          <w:sz w:val="24"/>
          <w:szCs w:val="24"/>
        </w:rPr>
      </w:pPr>
    </w:p>
    <w:p w14:paraId="1EBA8CF4">
      <w:pPr>
        <w:pStyle w:val="9"/>
        <w:spacing w:after="0"/>
        <w:ind w:left="1890"/>
        <w:jc w:val="both"/>
        <w:rPr>
          <w:rFonts w:hint="default" w:ascii="Century Gothic" w:hAnsi="Century Gothic" w:cs="Century Gothic"/>
          <w:color w:val="FF0000"/>
          <w:sz w:val="24"/>
          <w:szCs w:val="24"/>
        </w:rPr>
      </w:pPr>
    </w:p>
    <w:p w14:paraId="787BBF3F">
      <w:pPr>
        <w:spacing w:after="0"/>
        <w:jc w:val="both"/>
        <w:rPr>
          <w:rFonts w:hint="default" w:ascii="Century Gothic" w:hAnsi="Century Gothic" w:cs="Century Gothic"/>
          <w:color w:val="FF0000"/>
          <w:sz w:val="24"/>
          <w:szCs w:val="24"/>
        </w:rPr>
      </w:pPr>
    </w:p>
    <w:p w14:paraId="33C7B47F">
      <w:pPr>
        <w:pStyle w:val="9"/>
        <w:numPr>
          <w:ilvl w:val="0"/>
          <w:numId w:val="2"/>
        </w:numPr>
        <w:spacing w:after="0"/>
        <w:ind w:left="1900" w:leftChars="0" w:firstLineChars="0"/>
        <w:jc w:val="both"/>
        <w:rPr>
          <w:rFonts w:hint="default" w:ascii="Century Gothic" w:hAnsi="Century Gothic" w:cs="Century Gothic"/>
          <w:sz w:val="24"/>
          <w:szCs w:val="24"/>
        </w:rPr>
      </w:pPr>
      <w:r>
        <w:rPr>
          <w:rFonts w:hint="default" w:ascii="Century Gothic" w:hAnsi="Century Gothic" w:cs="Century Gothic"/>
          <w:sz w:val="24"/>
          <w:szCs w:val="24"/>
        </w:rPr>
        <w:t>USER FLOW OF USER #2 [</w:t>
      </w:r>
      <w:r>
        <w:rPr>
          <w:rFonts w:hint="default" w:ascii="Century Gothic" w:hAnsi="Century Gothic" w:cs="Century Gothic"/>
          <w:sz w:val="24"/>
          <w:szCs w:val="24"/>
          <w:lang w:val="en-US"/>
        </w:rPr>
        <w:t>AGENT</w:t>
      </w:r>
      <w:r>
        <w:rPr>
          <w:rFonts w:hint="default" w:ascii="Century Gothic" w:hAnsi="Century Gothic" w:cs="Century Gothic"/>
          <w:sz w:val="24"/>
          <w:szCs w:val="24"/>
        </w:rPr>
        <w:t>]</w:t>
      </w:r>
    </w:p>
    <w:p w14:paraId="1A787EA4">
      <w:pPr>
        <w:pStyle w:val="9"/>
        <w:numPr>
          <w:ilvl w:val="0"/>
          <w:numId w:val="0"/>
        </w:numPr>
        <w:spacing w:after="0"/>
        <w:ind w:left="1890" w:firstLine="0"/>
        <w:jc w:val="both"/>
        <w:rPr>
          <w:rFonts w:hint="default" w:ascii="Century Gothic" w:hAnsi="Century Gothic" w:cs="Century Gothic"/>
          <w:sz w:val="24"/>
          <w:szCs w:val="24"/>
        </w:rPr>
      </w:pPr>
    </w:p>
    <w:p w14:paraId="7F112933">
      <w:pPr>
        <w:pStyle w:val="9"/>
        <w:numPr>
          <w:ilvl w:val="0"/>
          <w:numId w:val="0"/>
        </w:numPr>
        <w:spacing w:after="0"/>
        <w:ind w:left="1890" w:firstLine="0"/>
        <w:jc w:val="both"/>
        <w:rPr>
          <w:rFonts w:hint="default" w:ascii="Century Gothic" w:hAnsi="Century Gothic" w:cs="Century Gothic"/>
          <w:sz w:val="24"/>
          <w:szCs w:val="24"/>
        </w:rPr>
      </w:pPr>
    </w:p>
    <w:p w14:paraId="3E151406">
      <w:pPr>
        <w:pStyle w:val="9"/>
        <w:numPr>
          <w:ilvl w:val="0"/>
          <w:numId w:val="0"/>
        </w:numPr>
        <w:spacing w:after="0"/>
        <w:ind w:left="1890" w:firstLine="0"/>
        <w:jc w:val="both"/>
        <w:rPr>
          <w:rFonts w:hint="default" w:ascii="Century Gothic" w:hAnsi="Century Gothic" w:cs="Century Gothic"/>
          <w:sz w:val="24"/>
          <w:szCs w:val="24"/>
        </w:rPr>
      </w:pPr>
    </w:p>
    <w:p w14:paraId="54C32B33">
      <w:pPr>
        <w:pStyle w:val="9"/>
        <w:numPr>
          <w:ilvl w:val="0"/>
          <w:numId w:val="0"/>
        </w:numPr>
        <w:spacing w:after="0"/>
        <w:ind w:left="1890" w:firstLine="0"/>
        <w:jc w:val="both"/>
        <w:rPr>
          <w:rFonts w:hint="default" w:ascii="Century Gothic" w:hAnsi="Century Gothic" w:cs="Century Gothic"/>
          <w:sz w:val="24"/>
          <w:szCs w:val="24"/>
        </w:rPr>
      </w:pPr>
      <w:r>
        <w:rPr>
          <w:rFonts w:hint="default" w:ascii="Century Gothic" w:hAnsi="Century Gothic" w:cs="Century Gothic"/>
          <w:sz w:val="24"/>
          <w:szCs w:val="24"/>
        </w:rPr>
        <w:drawing>
          <wp:inline distT="0" distB="0" distL="114300" distR="114300">
            <wp:extent cx="2857500" cy="2143125"/>
            <wp:effectExtent l="0" t="0" r="0" b="0"/>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8" cstate="print"/>
                    <a:srcRect/>
                    <a:stretch>
                      <a:fillRect/>
                    </a:stretch>
                  </pic:blipFill>
                  <pic:spPr>
                    <a:xfrm>
                      <a:off x="0" y="0"/>
                      <a:ext cx="2857500" cy="2143125"/>
                    </a:xfrm>
                    <a:prstGeom prst="rect">
                      <a:avLst/>
                    </a:prstGeom>
                  </pic:spPr>
                </pic:pic>
              </a:graphicData>
            </a:graphic>
          </wp:inline>
        </w:drawing>
      </w:r>
    </w:p>
    <w:p w14:paraId="4A44ED46">
      <w:pPr>
        <w:spacing w:after="0"/>
        <w:jc w:val="both"/>
        <w:rPr>
          <w:rFonts w:hint="default" w:ascii="Century Gothic" w:hAnsi="Century Gothic" w:cs="Century Gothic"/>
          <w:sz w:val="24"/>
          <w:szCs w:val="24"/>
        </w:rPr>
      </w:pPr>
    </w:p>
    <w:p w14:paraId="3EAAE4C9">
      <w:pPr>
        <w:spacing w:after="0"/>
        <w:jc w:val="both"/>
        <w:rPr>
          <w:rFonts w:hint="default" w:ascii="Century Gothic" w:hAnsi="Century Gothic" w:cs="Century Gothic"/>
          <w:sz w:val="24"/>
          <w:szCs w:val="24"/>
        </w:rPr>
      </w:pPr>
    </w:p>
    <w:p w14:paraId="43F9E8B1">
      <w:pPr>
        <w:spacing w:after="0"/>
        <w:jc w:val="both"/>
        <w:rPr>
          <w:rFonts w:hint="default" w:ascii="Century Gothic" w:hAnsi="Century Gothic" w:cs="Century Gothic"/>
          <w:sz w:val="24"/>
          <w:szCs w:val="24"/>
        </w:rPr>
      </w:pPr>
    </w:p>
    <w:p w14:paraId="15705773">
      <w:pPr>
        <w:spacing w:after="0"/>
        <w:jc w:val="both"/>
        <w:rPr>
          <w:rFonts w:hint="default" w:ascii="Century Gothic" w:hAnsi="Century Gothic" w:cs="Century Gothic"/>
          <w:sz w:val="24"/>
          <w:szCs w:val="24"/>
        </w:rPr>
      </w:pPr>
    </w:p>
    <w:p w14:paraId="6D3FBCC8">
      <w:pPr>
        <w:spacing w:after="0"/>
        <w:jc w:val="both"/>
        <w:rPr>
          <w:rFonts w:hint="default" w:ascii="Century Gothic" w:hAnsi="Century Gothic" w:cs="Century Gothic"/>
          <w:sz w:val="24"/>
          <w:szCs w:val="24"/>
        </w:rPr>
      </w:pPr>
    </w:p>
    <w:p w14:paraId="79560770">
      <w:pPr>
        <w:spacing w:after="0"/>
        <w:jc w:val="both"/>
        <w:rPr>
          <w:rFonts w:hint="default" w:ascii="Century Gothic" w:hAnsi="Century Gothic" w:cs="Century Gothic"/>
          <w:sz w:val="24"/>
          <w:szCs w:val="24"/>
        </w:rPr>
      </w:pPr>
    </w:p>
    <w:p w14:paraId="76D74467">
      <w:pPr>
        <w:spacing w:after="0"/>
        <w:jc w:val="both"/>
        <w:rPr>
          <w:rFonts w:hint="default" w:ascii="Century Gothic" w:hAnsi="Century Gothic" w:cs="Century Gothic"/>
          <w:sz w:val="24"/>
          <w:szCs w:val="24"/>
        </w:rPr>
      </w:pPr>
    </w:p>
    <w:p w14:paraId="4D23907B">
      <w:pPr>
        <w:spacing w:after="0"/>
        <w:jc w:val="both"/>
        <w:rPr>
          <w:rFonts w:hint="default" w:ascii="Century Gothic" w:hAnsi="Century Gothic" w:cs="Century Gothic"/>
          <w:sz w:val="24"/>
          <w:szCs w:val="24"/>
        </w:rPr>
      </w:pPr>
    </w:p>
    <w:p w14:paraId="4C2B74FF">
      <w:pPr>
        <w:spacing w:after="0"/>
        <w:jc w:val="both"/>
        <w:rPr>
          <w:rFonts w:hint="default" w:ascii="Century Gothic" w:hAnsi="Century Gothic" w:cs="Century Gothic"/>
          <w:sz w:val="24"/>
          <w:szCs w:val="24"/>
        </w:rPr>
      </w:pPr>
    </w:p>
    <w:p w14:paraId="5432A688">
      <w:pPr>
        <w:pStyle w:val="9"/>
        <w:numPr>
          <w:ilvl w:val="0"/>
          <w:numId w:val="2"/>
        </w:numPr>
        <w:spacing w:after="0"/>
        <w:ind w:left="1900" w:leftChars="0" w:firstLineChars="0"/>
        <w:jc w:val="both"/>
        <w:rPr>
          <w:rFonts w:hint="default" w:ascii="Century Gothic" w:hAnsi="Century Gothic" w:cs="Century Gothic"/>
          <w:sz w:val="24"/>
          <w:szCs w:val="24"/>
        </w:rPr>
      </w:pPr>
      <w:r>
        <w:rPr>
          <w:rFonts w:hint="default" w:ascii="Century Gothic" w:hAnsi="Century Gothic" w:cs="Century Gothic"/>
          <w:sz w:val="24"/>
          <w:szCs w:val="24"/>
        </w:rPr>
        <w:t>USER FLOW OF USER #3 [</w:t>
      </w:r>
      <w:r>
        <w:rPr>
          <w:rFonts w:hint="default" w:ascii="Century Gothic" w:hAnsi="Century Gothic" w:cs="Century Gothic"/>
          <w:sz w:val="24"/>
          <w:szCs w:val="24"/>
          <w:lang w:val="en-US"/>
        </w:rPr>
        <w:t>CLIENT</w:t>
      </w:r>
      <w:r>
        <w:rPr>
          <w:rFonts w:hint="default" w:ascii="Century Gothic" w:hAnsi="Century Gothic" w:cs="Century Gothic"/>
          <w:sz w:val="24"/>
          <w:szCs w:val="24"/>
        </w:rPr>
        <w:t xml:space="preserve">] </w:t>
      </w:r>
    </w:p>
    <w:p w14:paraId="66075C2F">
      <w:pPr>
        <w:pStyle w:val="9"/>
        <w:numPr>
          <w:ilvl w:val="0"/>
          <w:numId w:val="0"/>
        </w:numPr>
        <w:spacing w:after="0"/>
        <w:jc w:val="both"/>
        <w:rPr>
          <w:rFonts w:hint="default" w:ascii="Century Gothic" w:hAnsi="Century Gothic" w:cs="Century Gothic"/>
          <w:sz w:val="24"/>
          <w:szCs w:val="24"/>
        </w:rPr>
      </w:pPr>
    </w:p>
    <w:p w14:paraId="66D9CA7F">
      <w:pPr>
        <w:pStyle w:val="9"/>
        <w:numPr>
          <w:ilvl w:val="0"/>
          <w:numId w:val="0"/>
        </w:numPr>
        <w:spacing w:after="0"/>
        <w:ind w:left="1890" w:firstLine="0"/>
        <w:jc w:val="both"/>
        <w:rPr>
          <w:rFonts w:hint="default" w:ascii="Century Gothic" w:hAnsi="Century Gothic" w:cs="Century Gothic"/>
          <w:sz w:val="24"/>
          <w:szCs w:val="24"/>
        </w:rPr>
      </w:pPr>
      <w:r>
        <w:rPr>
          <w:rFonts w:hint="default" w:ascii="Century Gothic" w:hAnsi="Century Gothic" w:cs="Century Gothic"/>
          <w:sz w:val="24"/>
          <w:szCs w:val="24"/>
        </w:rPr>
        <w:drawing>
          <wp:inline distT="0" distB="0" distL="114300" distR="114300">
            <wp:extent cx="2857500" cy="214312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9" cstate="print"/>
                    <a:srcRect/>
                    <a:stretch>
                      <a:fillRect/>
                    </a:stretch>
                  </pic:blipFill>
                  <pic:spPr>
                    <a:xfrm>
                      <a:off x="0" y="0"/>
                      <a:ext cx="2857500" cy="2143125"/>
                    </a:xfrm>
                    <a:prstGeom prst="rect">
                      <a:avLst/>
                    </a:prstGeom>
                  </pic:spPr>
                </pic:pic>
              </a:graphicData>
            </a:graphic>
          </wp:inline>
        </w:drawing>
      </w:r>
    </w:p>
    <w:p w14:paraId="31367566">
      <w:pPr>
        <w:numPr>
          <w:ilvl w:val="0"/>
          <w:numId w:val="0"/>
        </w:numPr>
        <w:spacing w:after="0"/>
        <w:jc w:val="both"/>
        <w:rPr>
          <w:rFonts w:hint="default" w:ascii="Century Gothic" w:hAnsi="Century Gothic" w:cs="Century Gothic"/>
          <w:sz w:val="24"/>
          <w:szCs w:val="24"/>
        </w:rPr>
      </w:pPr>
    </w:p>
    <w:p w14:paraId="084D2A52">
      <w:pPr>
        <w:spacing w:after="0"/>
        <w:jc w:val="both"/>
        <w:rPr>
          <w:rFonts w:hint="default" w:ascii="Century Gothic" w:hAnsi="Century Gothic" w:cs="Century Gothic"/>
          <w:sz w:val="24"/>
          <w:szCs w:val="24"/>
        </w:rPr>
      </w:pPr>
    </w:p>
    <w:p w14:paraId="35EF19B3">
      <w:pPr>
        <w:spacing w:after="0"/>
        <w:jc w:val="both"/>
        <w:rPr>
          <w:rFonts w:hint="default" w:ascii="Century Gothic" w:hAnsi="Century Gothic" w:cs="Century Gothic"/>
          <w:sz w:val="24"/>
          <w:szCs w:val="24"/>
        </w:rPr>
      </w:pPr>
    </w:p>
    <w:p w14:paraId="27376EEA">
      <w:pPr>
        <w:spacing w:after="0"/>
        <w:jc w:val="both"/>
        <w:rPr>
          <w:rFonts w:hint="default" w:ascii="Century Gothic" w:hAnsi="Century Gothic" w:cs="Century Gothic"/>
          <w:sz w:val="24"/>
          <w:szCs w:val="24"/>
        </w:rPr>
      </w:pPr>
    </w:p>
    <w:p w14:paraId="5A221147">
      <w:pPr>
        <w:spacing w:after="0"/>
        <w:jc w:val="both"/>
        <w:rPr>
          <w:rFonts w:hint="default" w:ascii="Century Gothic" w:hAnsi="Century Gothic" w:cs="Century Gothic"/>
          <w:sz w:val="24"/>
          <w:szCs w:val="24"/>
        </w:rPr>
      </w:pPr>
    </w:p>
    <w:p w14:paraId="7954ED47">
      <w:pPr>
        <w:spacing w:after="0"/>
        <w:ind w:firstLine="720"/>
        <w:jc w:val="both"/>
        <w:rPr>
          <w:rFonts w:hint="default" w:ascii="Century Gothic" w:hAnsi="Century Gothic" w:cs="Century Gothic"/>
          <w:b/>
          <w:sz w:val="24"/>
          <w:szCs w:val="24"/>
        </w:rPr>
      </w:pPr>
      <w:r>
        <w:rPr>
          <w:rFonts w:hint="default" w:ascii="Century Gothic" w:hAnsi="Century Gothic" w:cs="Century Gothic"/>
          <w:b/>
          <w:sz w:val="24"/>
          <w:szCs w:val="24"/>
        </w:rPr>
        <w:sym w:font="Symbol" w:char="F0B7"/>
      </w:r>
      <w:r>
        <w:rPr>
          <w:rFonts w:hint="default" w:ascii="Century Gothic" w:hAnsi="Century Gothic" w:cs="Century Gothic"/>
          <w:b/>
          <w:sz w:val="24"/>
          <w:szCs w:val="24"/>
        </w:rPr>
        <w:t xml:space="preserve"> WIREFRAMING </w:t>
      </w:r>
    </w:p>
    <w:p w14:paraId="39EE3426">
      <w:pPr>
        <w:spacing w:after="0"/>
        <w:jc w:val="both"/>
        <w:rPr>
          <w:rFonts w:hint="default" w:ascii="Century Gothic" w:hAnsi="Century Gothic" w:cs="Century Gothic"/>
          <w:sz w:val="24"/>
          <w:szCs w:val="24"/>
        </w:rPr>
      </w:pPr>
    </w:p>
    <w:p w14:paraId="75CE6B22">
      <w:pPr>
        <w:pStyle w:val="9"/>
        <w:numPr>
          <w:ilvl w:val="0"/>
          <w:numId w:val="3"/>
        </w:numPr>
        <w:spacing w:after="0"/>
        <w:jc w:val="both"/>
        <w:rPr>
          <w:rFonts w:hint="default" w:ascii="Century Gothic" w:hAnsi="Century Gothic" w:cs="Century Gothic"/>
          <w:sz w:val="24"/>
          <w:szCs w:val="24"/>
        </w:rPr>
      </w:pPr>
      <w:r>
        <w:rPr>
          <w:rFonts w:hint="default" w:ascii="Century Gothic" w:hAnsi="Century Gothic" w:cs="Century Gothic"/>
          <w:sz w:val="24"/>
          <w:szCs w:val="24"/>
        </w:rPr>
        <w:t>WEB PAGE INTERFACE</w:t>
      </w:r>
    </w:p>
    <w:p w14:paraId="6AF017D7">
      <w:pPr>
        <w:pStyle w:val="9"/>
        <w:spacing w:after="0"/>
        <w:ind w:left="1440"/>
        <w:jc w:val="both"/>
        <w:rPr>
          <w:rFonts w:hint="default" w:ascii="Century Gothic" w:hAnsi="Century Gothic" w:cs="Century Gothic"/>
          <w:sz w:val="24"/>
          <w:szCs w:val="24"/>
        </w:rPr>
      </w:pPr>
    </w:p>
    <w:p w14:paraId="61049BBC">
      <w:pPr>
        <w:spacing w:after="0"/>
        <w:ind w:left="720" w:firstLine="720"/>
        <w:jc w:val="both"/>
        <w:rPr>
          <w:rFonts w:hint="default" w:ascii="Century Gothic" w:hAnsi="Century Gothic" w:cs="Century Gothic"/>
          <w:sz w:val="24"/>
          <w:szCs w:val="24"/>
        </w:rPr>
      </w:pPr>
      <w:r>
        <w:rPr>
          <w:rFonts w:hint="default" w:ascii="Century Gothic" w:hAnsi="Century Gothic" w:cs="Century Gothic"/>
          <w:sz w:val="24"/>
          <w:szCs w:val="24"/>
        </w:rPr>
        <w:t xml:space="preserve"> I. HOMEPAGE</w:t>
      </w:r>
    </w:p>
    <w:p w14:paraId="1F521C34">
      <w:pPr>
        <w:spacing w:after="0"/>
        <w:jc w:val="both"/>
        <w:rPr>
          <w:rFonts w:hint="default" w:ascii="Century Gothic" w:hAnsi="Century Gothic" w:cs="Century Gothic"/>
          <w:sz w:val="24"/>
          <w:szCs w:val="24"/>
        </w:rPr>
      </w:pPr>
      <w:r>
        <w:rPr>
          <w:rFonts w:hint="default" w:ascii="Century Gothic" w:hAnsi="Century Gothic" w:cs="Century Gothic"/>
          <w:sz w:val="24"/>
          <w:szCs w:val="24"/>
        </w:rPr>
        <w:drawing>
          <wp:inline distT="0" distB="0" distL="114300" distR="114300">
            <wp:extent cx="5718810" cy="3192780"/>
            <wp:effectExtent l="0" t="0" r="1143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718810" cy="3192780"/>
                    </a:xfrm>
                    <a:prstGeom prst="rect">
                      <a:avLst/>
                    </a:prstGeom>
                    <a:noFill/>
                    <a:ln>
                      <a:noFill/>
                    </a:ln>
                  </pic:spPr>
                </pic:pic>
              </a:graphicData>
            </a:graphic>
          </wp:inline>
        </w:drawing>
      </w:r>
    </w:p>
    <w:p w14:paraId="6DA622AA">
      <w:pPr>
        <w:spacing w:after="0"/>
        <w:jc w:val="both"/>
        <w:rPr>
          <w:rFonts w:hint="default" w:ascii="Century Gothic" w:hAnsi="Century Gothic" w:cs="Century Gothic"/>
          <w:sz w:val="24"/>
          <w:szCs w:val="24"/>
        </w:rPr>
      </w:pPr>
    </w:p>
    <w:p w14:paraId="71C4D514">
      <w:pPr>
        <w:spacing w:after="0"/>
        <w:jc w:val="both"/>
        <w:rPr>
          <w:rFonts w:hint="default" w:ascii="Century Gothic" w:hAnsi="Century Gothic" w:cs="Century Gothic"/>
          <w:sz w:val="24"/>
          <w:szCs w:val="24"/>
        </w:rPr>
      </w:pPr>
    </w:p>
    <w:p w14:paraId="348A03F6">
      <w:pPr>
        <w:spacing w:after="0"/>
        <w:jc w:val="both"/>
        <w:rPr>
          <w:rFonts w:hint="default" w:ascii="Century Gothic" w:hAnsi="Century Gothic" w:cs="Century Gothic"/>
          <w:sz w:val="24"/>
          <w:szCs w:val="24"/>
        </w:rPr>
      </w:pPr>
    </w:p>
    <w:p w14:paraId="638BEA23">
      <w:pPr>
        <w:spacing w:after="0"/>
        <w:ind w:left="720" w:firstLine="720"/>
        <w:jc w:val="both"/>
        <w:rPr>
          <w:rFonts w:hint="default" w:ascii="Century Gothic" w:hAnsi="Century Gothic" w:cs="Century Gothic"/>
          <w:sz w:val="24"/>
          <w:szCs w:val="24"/>
        </w:rPr>
      </w:pPr>
    </w:p>
    <w:p w14:paraId="5EC4052E">
      <w:pPr>
        <w:spacing w:after="0"/>
        <w:ind w:left="1440"/>
        <w:jc w:val="both"/>
        <w:rPr>
          <w:rFonts w:hint="default" w:ascii="Century Gothic" w:hAnsi="Century Gothic" w:cs="Century Gothic"/>
          <w:sz w:val="24"/>
          <w:szCs w:val="24"/>
        </w:rPr>
      </w:pPr>
      <w:r>
        <w:rPr>
          <w:rFonts w:hint="default" w:ascii="Century Gothic" w:hAnsi="Century Gothic" w:cs="Century Gothic"/>
          <w:sz w:val="24"/>
          <w:szCs w:val="24"/>
        </w:rPr>
        <w:t xml:space="preserve"> </w:t>
      </w:r>
    </w:p>
    <w:p w14:paraId="0B900F07">
      <w:pPr>
        <w:spacing w:after="0"/>
        <w:ind w:left="1440"/>
        <w:jc w:val="both"/>
        <w:rPr>
          <w:rFonts w:hint="default" w:ascii="Century Gothic" w:hAnsi="Century Gothic" w:cs="Century Gothic"/>
          <w:sz w:val="24"/>
          <w:szCs w:val="24"/>
        </w:rPr>
      </w:pPr>
      <w:r>
        <w:rPr>
          <w:rFonts w:hint="default" w:ascii="Century Gothic" w:hAnsi="Century Gothic" w:cs="Century Gothic"/>
          <w:sz w:val="24"/>
          <w:szCs w:val="24"/>
        </w:rPr>
        <w:t>II. ABOUT US</w:t>
      </w:r>
    </w:p>
    <w:p w14:paraId="3CBFC6AD">
      <w:pPr>
        <w:spacing w:after="0"/>
        <w:jc w:val="both"/>
        <w:rPr>
          <w:rFonts w:hint="default" w:ascii="Century Gothic" w:hAnsi="Century Gothic" w:cs="Century Gothic"/>
          <w:sz w:val="24"/>
          <w:szCs w:val="24"/>
        </w:rPr>
      </w:pPr>
    </w:p>
    <w:p w14:paraId="6A8D7B42">
      <w:pPr>
        <w:spacing w:after="0"/>
        <w:jc w:val="both"/>
        <w:rPr>
          <w:rFonts w:hint="default" w:ascii="Century Gothic" w:hAnsi="Century Gothic" w:cs="Century Gothic"/>
          <w:sz w:val="24"/>
          <w:szCs w:val="24"/>
        </w:rPr>
      </w:pPr>
      <w:r>
        <w:rPr>
          <w:rFonts w:hint="default" w:ascii="Century Gothic" w:hAnsi="Century Gothic" w:cs="Century Gothic"/>
          <w:sz w:val="24"/>
          <w:szCs w:val="24"/>
        </w:rPr>
        <w:drawing>
          <wp:inline distT="0" distB="0" distL="114300" distR="114300">
            <wp:extent cx="5721985" cy="3155315"/>
            <wp:effectExtent l="0" t="0" r="825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721985" cy="3155315"/>
                    </a:xfrm>
                    <a:prstGeom prst="rect">
                      <a:avLst/>
                    </a:prstGeom>
                    <a:noFill/>
                    <a:ln>
                      <a:noFill/>
                    </a:ln>
                  </pic:spPr>
                </pic:pic>
              </a:graphicData>
            </a:graphic>
          </wp:inline>
        </w:drawing>
      </w:r>
    </w:p>
    <w:p w14:paraId="0F304410">
      <w:pPr>
        <w:spacing w:after="0"/>
        <w:jc w:val="both"/>
        <w:rPr>
          <w:rFonts w:hint="default" w:ascii="Century Gothic" w:hAnsi="Century Gothic" w:cs="Century Gothic"/>
          <w:sz w:val="24"/>
          <w:szCs w:val="24"/>
        </w:rPr>
      </w:pPr>
    </w:p>
    <w:p w14:paraId="4FEFF2CE">
      <w:pPr>
        <w:spacing w:after="0"/>
        <w:ind w:left="720" w:firstLine="720"/>
        <w:jc w:val="both"/>
        <w:rPr>
          <w:rFonts w:hint="default" w:ascii="Century Gothic" w:hAnsi="Century Gothic" w:cs="Century Gothic"/>
          <w:sz w:val="24"/>
          <w:szCs w:val="24"/>
          <w:lang w:val="en-US"/>
        </w:rPr>
      </w:pPr>
      <w:r>
        <w:rPr>
          <w:rFonts w:hint="default" w:ascii="Century Gothic" w:hAnsi="Century Gothic" w:cs="Century Gothic"/>
          <w:sz w:val="24"/>
          <w:szCs w:val="24"/>
        </w:rPr>
        <w:t xml:space="preserve"> III.</w:t>
      </w:r>
      <w:r>
        <w:rPr>
          <w:rFonts w:hint="default" w:ascii="Century Gothic" w:hAnsi="Century Gothic" w:cs="Century Gothic"/>
          <w:sz w:val="24"/>
          <w:szCs w:val="24"/>
          <w:lang w:val="en-US"/>
        </w:rPr>
        <w:t xml:space="preserve"> PROJECTS</w:t>
      </w:r>
    </w:p>
    <w:p w14:paraId="161612F1">
      <w:pPr>
        <w:spacing w:after="0"/>
        <w:ind w:left="720" w:firstLine="720"/>
        <w:jc w:val="both"/>
        <w:rPr>
          <w:rFonts w:hint="default" w:ascii="Century Gothic" w:hAnsi="Century Gothic" w:cs="Century Gothic"/>
          <w:sz w:val="24"/>
          <w:szCs w:val="24"/>
        </w:rPr>
      </w:pPr>
    </w:p>
    <w:p w14:paraId="7B624CE5">
      <w:pPr>
        <w:spacing w:after="0"/>
        <w:jc w:val="both"/>
        <w:rPr>
          <w:rFonts w:hint="default" w:ascii="Century Gothic" w:hAnsi="Century Gothic" w:cs="Century Gothic"/>
          <w:sz w:val="24"/>
          <w:szCs w:val="24"/>
        </w:rPr>
      </w:pPr>
      <w:r>
        <w:rPr>
          <w:rFonts w:hint="default" w:ascii="Century Gothic" w:hAnsi="Century Gothic" w:cs="Century Gothic"/>
          <w:sz w:val="24"/>
          <w:szCs w:val="24"/>
        </w:rPr>
        <w:drawing>
          <wp:inline distT="0" distB="0" distL="114300" distR="114300">
            <wp:extent cx="5724525" cy="31222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724525" cy="3122295"/>
                    </a:xfrm>
                    <a:prstGeom prst="rect">
                      <a:avLst/>
                    </a:prstGeom>
                    <a:noFill/>
                    <a:ln>
                      <a:noFill/>
                    </a:ln>
                  </pic:spPr>
                </pic:pic>
              </a:graphicData>
            </a:graphic>
          </wp:inline>
        </w:drawing>
      </w:r>
    </w:p>
    <w:p w14:paraId="3E036CD6">
      <w:pPr>
        <w:spacing w:after="0"/>
        <w:ind w:left="720" w:firstLine="720"/>
        <w:jc w:val="both"/>
        <w:rPr>
          <w:rFonts w:hint="default" w:ascii="Century Gothic" w:hAnsi="Century Gothic" w:cs="Century Gothic"/>
          <w:sz w:val="24"/>
          <w:szCs w:val="24"/>
        </w:rPr>
      </w:pPr>
    </w:p>
    <w:p w14:paraId="2F7669E4">
      <w:pPr>
        <w:spacing w:after="0"/>
        <w:ind w:left="720" w:firstLine="720"/>
        <w:jc w:val="both"/>
        <w:rPr>
          <w:rFonts w:hint="default" w:ascii="Century Gothic" w:hAnsi="Century Gothic" w:cs="Century Gothic"/>
          <w:sz w:val="24"/>
          <w:szCs w:val="24"/>
        </w:rPr>
      </w:pPr>
    </w:p>
    <w:p w14:paraId="0528D321">
      <w:pPr>
        <w:spacing w:after="0"/>
        <w:jc w:val="both"/>
        <w:rPr>
          <w:rFonts w:hint="default" w:ascii="Century Gothic" w:hAnsi="Century Gothic" w:cs="Century Gothic"/>
          <w:sz w:val="24"/>
          <w:szCs w:val="24"/>
        </w:rPr>
      </w:pPr>
    </w:p>
    <w:p w14:paraId="44EE0210">
      <w:pPr>
        <w:spacing w:after="0"/>
        <w:jc w:val="both"/>
        <w:rPr>
          <w:rFonts w:hint="default" w:ascii="Century Gothic" w:hAnsi="Century Gothic" w:cs="Century Gothic"/>
          <w:sz w:val="24"/>
          <w:szCs w:val="24"/>
        </w:rPr>
      </w:pPr>
    </w:p>
    <w:p w14:paraId="647A3A06">
      <w:pPr>
        <w:spacing w:after="0"/>
        <w:jc w:val="both"/>
        <w:rPr>
          <w:rFonts w:hint="default" w:ascii="Century Gothic" w:hAnsi="Century Gothic" w:cs="Century Gothic"/>
          <w:sz w:val="24"/>
          <w:szCs w:val="24"/>
        </w:rPr>
      </w:pPr>
    </w:p>
    <w:p w14:paraId="2B22F8CD">
      <w:pPr>
        <w:spacing w:after="0"/>
        <w:jc w:val="both"/>
        <w:rPr>
          <w:rFonts w:hint="default" w:ascii="Century Gothic" w:hAnsi="Century Gothic" w:cs="Century Gothic"/>
          <w:sz w:val="24"/>
          <w:szCs w:val="24"/>
        </w:rPr>
      </w:pPr>
    </w:p>
    <w:p w14:paraId="300D7413">
      <w:pPr>
        <w:spacing w:after="0"/>
        <w:jc w:val="both"/>
        <w:rPr>
          <w:rFonts w:hint="default" w:ascii="Century Gothic" w:hAnsi="Century Gothic" w:cs="Century Gothic"/>
          <w:sz w:val="24"/>
          <w:szCs w:val="24"/>
        </w:rPr>
      </w:pPr>
    </w:p>
    <w:p w14:paraId="792EF396">
      <w:pPr>
        <w:spacing w:after="0"/>
        <w:ind w:left="720" w:firstLine="720"/>
        <w:jc w:val="both"/>
        <w:rPr>
          <w:rFonts w:hint="default" w:ascii="Century Gothic" w:hAnsi="Century Gothic" w:cs="Century Gothic"/>
          <w:sz w:val="24"/>
          <w:szCs w:val="24"/>
          <w:lang w:val="en-US"/>
        </w:rPr>
      </w:pPr>
      <w:r>
        <w:rPr>
          <w:rFonts w:hint="default" w:ascii="Century Gothic" w:hAnsi="Century Gothic" w:cs="Century Gothic"/>
          <w:sz w:val="24"/>
          <w:szCs w:val="24"/>
        </w:rPr>
        <w:t xml:space="preserve"> IV. </w:t>
      </w:r>
      <w:r>
        <w:rPr>
          <w:rFonts w:hint="default" w:ascii="Century Gothic" w:hAnsi="Century Gothic" w:cs="Century Gothic"/>
          <w:sz w:val="24"/>
          <w:szCs w:val="24"/>
          <w:lang w:val="en-US"/>
        </w:rPr>
        <w:t>CONTACT</w:t>
      </w:r>
    </w:p>
    <w:p w14:paraId="591274E8">
      <w:pPr>
        <w:spacing w:after="0"/>
        <w:jc w:val="both"/>
        <w:rPr>
          <w:rFonts w:hint="default" w:ascii="Century Gothic" w:hAnsi="Century Gothic" w:cs="Century Gothic"/>
          <w:sz w:val="24"/>
          <w:szCs w:val="24"/>
        </w:rPr>
      </w:pPr>
      <w:r>
        <w:rPr>
          <w:rFonts w:hint="default" w:ascii="Century Gothic" w:hAnsi="Century Gothic" w:cs="Century Gothic"/>
          <w:sz w:val="24"/>
          <w:szCs w:val="24"/>
        </w:rPr>
        <w:drawing>
          <wp:inline distT="0" distB="0" distL="114300" distR="114300">
            <wp:extent cx="5717540" cy="3161665"/>
            <wp:effectExtent l="0" t="0" r="1270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717540" cy="3161665"/>
                    </a:xfrm>
                    <a:prstGeom prst="rect">
                      <a:avLst/>
                    </a:prstGeom>
                    <a:noFill/>
                    <a:ln>
                      <a:noFill/>
                    </a:ln>
                  </pic:spPr>
                </pic:pic>
              </a:graphicData>
            </a:graphic>
          </wp:inline>
        </w:drawing>
      </w:r>
    </w:p>
    <w:p w14:paraId="2EF7D3C0">
      <w:pPr>
        <w:spacing w:after="0"/>
        <w:ind w:left="720" w:firstLine="720"/>
        <w:jc w:val="both"/>
        <w:rPr>
          <w:rFonts w:hint="default" w:ascii="Century Gothic" w:hAnsi="Century Gothic" w:cs="Century Gothic"/>
          <w:sz w:val="24"/>
          <w:szCs w:val="24"/>
          <w:lang w:val="en-US"/>
        </w:rPr>
      </w:pPr>
      <w:r>
        <w:rPr>
          <w:rFonts w:hint="default" w:ascii="Century Gothic" w:hAnsi="Century Gothic" w:cs="Century Gothic"/>
          <w:sz w:val="24"/>
          <w:szCs w:val="24"/>
          <w:lang w:val="en-US"/>
        </w:rPr>
        <w:t>V. LOG IN PAGE</w:t>
      </w:r>
    </w:p>
    <w:p w14:paraId="5008C063">
      <w:pPr>
        <w:spacing w:after="0"/>
        <w:jc w:val="both"/>
        <w:rPr>
          <w:rFonts w:hint="default" w:ascii="Century Gothic" w:hAnsi="Century Gothic" w:cs="Century Gothic"/>
          <w:sz w:val="24"/>
          <w:szCs w:val="24"/>
          <w:lang w:val="en-US"/>
        </w:rPr>
      </w:pPr>
      <w:r>
        <w:rPr>
          <w:rFonts w:hint="default" w:ascii="Century Gothic" w:hAnsi="Century Gothic" w:cs="Century Gothic"/>
          <w:sz w:val="24"/>
          <w:szCs w:val="24"/>
        </w:rPr>
        <w:drawing>
          <wp:inline distT="0" distB="0" distL="114300" distR="114300">
            <wp:extent cx="5721985" cy="2688590"/>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721985" cy="2688590"/>
                    </a:xfrm>
                    <a:prstGeom prst="rect">
                      <a:avLst/>
                    </a:prstGeom>
                    <a:noFill/>
                    <a:ln>
                      <a:noFill/>
                    </a:ln>
                  </pic:spPr>
                </pic:pic>
              </a:graphicData>
            </a:graphic>
          </wp:inline>
        </w:drawing>
      </w:r>
    </w:p>
    <w:p w14:paraId="260A64D5">
      <w:pPr>
        <w:spacing w:after="0"/>
        <w:jc w:val="both"/>
        <w:rPr>
          <w:rFonts w:hint="default" w:ascii="Century Gothic" w:hAnsi="Century Gothic" w:cs="Century Gothic"/>
          <w:sz w:val="24"/>
          <w:szCs w:val="24"/>
        </w:rPr>
      </w:pPr>
    </w:p>
    <w:p w14:paraId="53ECA10C">
      <w:pPr>
        <w:spacing w:after="0"/>
        <w:jc w:val="both"/>
        <w:rPr>
          <w:rFonts w:hint="default" w:ascii="Century Gothic" w:hAnsi="Century Gothic" w:cs="Century Gothic"/>
          <w:sz w:val="24"/>
          <w:szCs w:val="24"/>
        </w:rPr>
      </w:pPr>
    </w:p>
    <w:p w14:paraId="24C33623">
      <w:pPr>
        <w:spacing w:after="0"/>
        <w:jc w:val="both"/>
        <w:rPr>
          <w:rFonts w:hint="default" w:ascii="Century Gothic" w:hAnsi="Century Gothic" w:cs="Century Gothic"/>
          <w:sz w:val="24"/>
          <w:szCs w:val="24"/>
        </w:rPr>
      </w:pPr>
    </w:p>
    <w:p w14:paraId="0D852220">
      <w:pPr>
        <w:spacing w:after="0"/>
        <w:jc w:val="both"/>
        <w:rPr>
          <w:rFonts w:hint="default" w:ascii="Century Gothic" w:hAnsi="Century Gothic" w:cs="Century Gothic"/>
          <w:sz w:val="24"/>
          <w:szCs w:val="24"/>
        </w:rPr>
      </w:pPr>
    </w:p>
    <w:p w14:paraId="3DD17206">
      <w:pPr>
        <w:spacing w:after="0"/>
        <w:jc w:val="both"/>
        <w:rPr>
          <w:rFonts w:hint="default" w:ascii="Century Gothic" w:hAnsi="Century Gothic" w:cs="Century Gothic"/>
          <w:sz w:val="24"/>
          <w:szCs w:val="24"/>
        </w:rPr>
      </w:pPr>
    </w:p>
    <w:p w14:paraId="191693E3">
      <w:pPr>
        <w:spacing w:after="0"/>
        <w:jc w:val="both"/>
        <w:rPr>
          <w:rFonts w:hint="default" w:ascii="Century Gothic" w:hAnsi="Century Gothic" w:cs="Century Gothic"/>
          <w:sz w:val="24"/>
          <w:szCs w:val="24"/>
        </w:rPr>
      </w:pPr>
    </w:p>
    <w:p w14:paraId="35D67C29">
      <w:pPr>
        <w:spacing w:after="0"/>
        <w:jc w:val="both"/>
        <w:rPr>
          <w:rFonts w:hint="default" w:ascii="Century Gothic" w:hAnsi="Century Gothic" w:cs="Century Gothic"/>
          <w:sz w:val="24"/>
          <w:szCs w:val="24"/>
        </w:rPr>
      </w:pPr>
    </w:p>
    <w:p w14:paraId="1B6F28AE">
      <w:pPr>
        <w:spacing w:after="0"/>
        <w:jc w:val="both"/>
        <w:rPr>
          <w:rFonts w:hint="default" w:ascii="Century Gothic" w:hAnsi="Century Gothic" w:cs="Century Gothic"/>
          <w:sz w:val="24"/>
          <w:szCs w:val="24"/>
        </w:rPr>
      </w:pPr>
    </w:p>
    <w:p w14:paraId="1F5BFE2D">
      <w:pPr>
        <w:spacing w:after="0"/>
        <w:jc w:val="both"/>
        <w:rPr>
          <w:rFonts w:hint="default" w:ascii="Century Gothic" w:hAnsi="Century Gothic" w:cs="Century Gothic"/>
          <w:sz w:val="24"/>
          <w:szCs w:val="24"/>
        </w:rPr>
      </w:pPr>
    </w:p>
    <w:p w14:paraId="1AFC528A">
      <w:pPr>
        <w:spacing w:after="0"/>
        <w:jc w:val="both"/>
        <w:rPr>
          <w:rFonts w:hint="default" w:ascii="Century Gothic" w:hAnsi="Century Gothic" w:cs="Century Gothic"/>
          <w:sz w:val="24"/>
          <w:szCs w:val="24"/>
        </w:rPr>
      </w:pPr>
    </w:p>
    <w:p w14:paraId="55105722">
      <w:pPr>
        <w:spacing w:after="0"/>
        <w:jc w:val="both"/>
        <w:rPr>
          <w:rFonts w:hint="default" w:ascii="Century Gothic" w:hAnsi="Century Gothic" w:cs="Century Gothic"/>
          <w:sz w:val="24"/>
          <w:szCs w:val="24"/>
        </w:rPr>
      </w:pPr>
    </w:p>
    <w:p w14:paraId="0F942CB4">
      <w:pPr>
        <w:spacing w:after="0"/>
        <w:jc w:val="both"/>
        <w:rPr>
          <w:rFonts w:hint="default" w:ascii="Century Gothic" w:hAnsi="Century Gothic" w:cs="Century Gothic"/>
          <w:sz w:val="24"/>
          <w:szCs w:val="24"/>
        </w:rPr>
      </w:pPr>
    </w:p>
    <w:p w14:paraId="51596AD6">
      <w:pPr>
        <w:spacing w:after="0"/>
        <w:jc w:val="both"/>
        <w:rPr>
          <w:rFonts w:hint="default" w:ascii="Century Gothic" w:hAnsi="Century Gothic" w:cs="Century Gothic"/>
          <w:sz w:val="24"/>
          <w:szCs w:val="24"/>
        </w:rPr>
      </w:pPr>
    </w:p>
    <w:p w14:paraId="7C3D24B3">
      <w:pPr>
        <w:spacing w:after="0"/>
        <w:ind w:left="720" w:firstLine="720"/>
        <w:jc w:val="both"/>
        <w:rPr>
          <w:rFonts w:hint="default" w:ascii="Century Gothic" w:hAnsi="Century Gothic" w:cs="Century Gothic"/>
          <w:sz w:val="24"/>
          <w:szCs w:val="24"/>
          <w:lang w:val="en-US"/>
        </w:rPr>
      </w:pPr>
      <w:r>
        <w:rPr>
          <w:rFonts w:hint="default" w:ascii="Century Gothic" w:hAnsi="Century Gothic" w:cs="Century Gothic"/>
          <w:sz w:val="24"/>
          <w:szCs w:val="24"/>
          <w:lang w:val="en-US"/>
        </w:rPr>
        <w:t>VI. REGISTRATION PAGE</w:t>
      </w:r>
    </w:p>
    <w:p w14:paraId="2AEF616A">
      <w:pPr>
        <w:spacing w:after="0"/>
        <w:jc w:val="both"/>
        <w:rPr>
          <w:rFonts w:hint="default" w:ascii="Century Gothic" w:hAnsi="Century Gothic" w:cs="Century Gothic"/>
          <w:sz w:val="24"/>
          <w:szCs w:val="24"/>
        </w:rPr>
      </w:pPr>
    </w:p>
    <w:p w14:paraId="66EFF629">
      <w:pPr>
        <w:spacing w:after="0"/>
        <w:jc w:val="both"/>
        <w:rPr>
          <w:rFonts w:hint="default" w:ascii="Century Gothic" w:hAnsi="Century Gothic" w:cs="Century Gothic"/>
          <w:sz w:val="24"/>
          <w:szCs w:val="24"/>
        </w:rPr>
      </w:pPr>
      <w:r>
        <w:rPr>
          <w:rFonts w:hint="default" w:ascii="Century Gothic" w:hAnsi="Century Gothic" w:cs="Century Gothic"/>
          <w:sz w:val="24"/>
          <w:szCs w:val="24"/>
        </w:rPr>
        <w:drawing>
          <wp:inline distT="0" distB="0" distL="114300" distR="114300">
            <wp:extent cx="5716905" cy="3298825"/>
            <wp:effectExtent l="0" t="0" r="133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716905" cy="3298825"/>
                    </a:xfrm>
                    <a:prstGeom prst="rect">
                      <a:avLst/>
                    </a:prstGeom>
                    <a:noFill/>
                    <a:ln>
                      <a:noFill/>
                    </a:ln>
                  </pic:spPr>
                </pic:pic>
              </a:graphicData>
            </a:graphic>
          </wp:inline>
        </w:drawing>
      </w:r>
    </w:p>
    <w:p w14:paraId="4B28D47F">
      <w:pPr>
        <w:spacing w:after="0"/>
        <w:jc w:val="both"/>
        <w:rPr>
          <w:rFonts w:hint="default" w:ascii="Century Gothic" w:hAnsi="Century Gothic" w:cs="Century Gothic"/>
          <w:sz w:val="24"/>
          <w:szCs w:val="24"/>
        </w:rPr>
      </w:pPr>
      <w:r>
        <w:rPr>
          <w:rFonts w:hint="default" w:ascii="Century Gothic" w:hAnsi="Century Gothic" w:cs="Century Gothic"/>
          <w:sz w:val="24"/>
          <w:szCs w:val="24"/>
        </w:rPr>
        <w:drawing>
          <wp:inline distT="0" distB="0" distL="114300" distR="114300">
            <wp:extent cx="5721985" cy="2414905"/>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721985" cy="2414905"/>
                    </a:xfrm>
                    <a:prstGeom prst="rect">
                      <a:avLst/>
                    </a:prstGeom>
                    <a:noFill/>
                    <a:ln>
                      <a:noFill/>
                    </a:ln>
                  </pic:spPr>
                </pic:pic>
              </a:graphicData>
            </a:graphic>
          </wp:inline>
        </w:drawing>
      </w:r>
    </w:p>
    <w:p w14:paraId="281FB5B1">
      <w:pPr>
        <w:spacing w:after="0"/>
        <w:jc w:val="both"/>
        <w:rPr>
          <w:rFonts w:hint="default" w:ascii="Century Gothic" w:hAnsi="Century Gothic" w:cs="Century Gothic"/>
          <w:sz w:val="24"/>
          <w:szCs w:val="24"/>
        </w:rPr>
      </w:pPr>
    </w:p>
    <w:p w14:paraId="770912FE">
      <w:pPr>
        <w:spacing w:after="0"/>
        <w:ind w:left="720"/>
        <w:jc w:val="both"/>
        <w:rPr>
          <w:rFonts w:hint="default" w:ascii="Century Gothic" w:hAnsi="Century Gothic" w:cs="Century Gothic"/>
          <w:sz w:val="24"/>
          <w:szCs w:val="24"/>
        </w:rPr>
      </w:pPr>
    </w:p>
    <w:p w14:paraId="35D70AC4">
      <w:pPr>
        <w:rPr>
          <w:rFonts w:hint="default" w:ascii="Century Gothic" w:hAnsi="Century Gothic" w:cs="Century Gothic"/>
          <w:b/>
          <w:sz w:val="24"/>
          <w:szCs w:val="24"/>
        </w:rPr>
      </w:pPr>
      <w:r>
        <w:rPr>
          <w:rFonts w:hint="default" w:ascii="Century Gothic" w:hAnsi="Century Gothic" w:cs="Century Gothic"/>
          <w:b/>
          <w:sz w:val="24"/>
          <w:szCs w:val="24"/>
        </w:rPr>
        <w:t>III. Summarize the process of identifying user needs and expectations.</w:t>
      </w:r>
    </w:p>
    <w:p w14:paraId="398AC85D">
      <w:pPr>
        <w:ind w:firstLine="720"/>
        <w:jc w:val="both"/>
        <w:rPr>
          <w:rFonts w:hint="default" w:ascii="Century Gothic" w:hAnsi="Century Gothic" w:eastAsia="SimSun" w:cs="Century Gothic"/>
          <w:sz w:val="24"/>
          <w:szCs w:val="24"/>
        </w:rPr>
      </w:pPr>
      <w:r>
        <w:rPr>
          <w:rFonts w:hint="default" w:ascii="Century Gothic" w:hAnsi="Century Gothic" w:eastAsia="SimSun" w:cs="Century Gothic"/>
          <w:sz w:val="24"/>
          <w:szCs w:val="24"/>
        </w:rPr>
        <w:t>The process began with analyzing the roles of the three key user groups—Admins, Sellers, and Clients—and their specific requirements within the platform. Each user's journey and expectations were mapped to identify pain points and opportunities for enhancement. The following steps were taken:</w:t>
      </w:r>
    </w:p>
    <w:p w14:paraId="2B45716F">
      <w:pPr>
        <w:ind w:firstLine="720"/>
        <w:jc w:val="both"/>
        <w:rPr>
          <w:rFonts w:hint="default" w:ascii="Century Gothic" w:hAnsi="Century Gothic" w:eastAsia="SimSun" w:cs="Century Gothic"/>
          <w:sz w:val="24"/>
          <w:szCs w:val="24"/>
        </w:rPr>
      </w:pPr>
    </w:p>
    <w:p w14:paraId="71CE78DD">
      <w:pPr>
        <w:ind w:firstLine="720"/>
        <w:jc w:val="both"/>
        <w:rPr>
          <w:rFonts w:hint="default" w:ascii="Century Gothic" w:hAnsi="Century Gothic" w:cs="Century Gothic"/>
          <w:sz w:val="24"/>
          <w:szCs w:val="24"/>
          <w:lang w:val="en-US"/>
        </w:rPr>
      </w:pPr>
      <w:r>
        <w:rPr>
          <w:rFonts w:hint="default" w:ascii="Century Gothic" w:hAnsi="Century Gothic" w:cs="Century Gothic"/>
          <w:sz w:val="24"/>
          <w:szCs w:val="24"/>
          <w:lang w:val="en-US"/>
        </w:rPr>
        <w:tab/>
      </w:r>
    </w:p>
    <w:p w14:paraId="3081E554">
      <w:pPr>
        <w:pStyle w:val="7"/>
        <w:keepNext w:val="0"/>
        <w:keepLines w:val="0"/>
        <w:widowControl/>
        <w:suppressLineNumbers w:val="0"/>
        <w:rPr>
          <w:rFonts w:hint="default" w:ascii="Century Gothic" w:hAnsi="Century Gothic" w:cs="Century Gothic"/>
          <w:sz w:val="24"/>
          <w:szCs w:val="24"/>
        </w:rPr>
      </w:pPr>
      <w:r>
        <w:rPr>
          <w:rStyle w:val="8"/>
          <w:rFonts w:hint="default" w:ascii="Century Gothic" w:hAnsi="Century Gothic" w:cs="Century Gothic"/>
          <w:sz w:val="24"/>
          <w:szCs w:val="24"/>
        </w:rPr>
        <w:t>Stakeholder Analysis:</w:t>
      </w:r>
    </w:p>
    <w:p w14:paraId="1A2969AC">
      <w:pPr>
        <w:keepNext w:val="0"/>
        <w:keepLines w:val="0"/>
        <w:widowControl/>
        <w:numPr>
          <w:ilvl w:val="0"/>
          <w:numId w:val="4"/>
        </w:numPr>
        <w:suppressLineNumbers w:val="0"/>
        <w:spacing w:before="0" w:beforeAutospacing="1" w:after="0" w:afterAutospacing="1"/>
        <w:ind w:left="720" w:hanging="360"/>
        <w:rPr>
          <w:rFonts w:hint="default" w:ascii="Century Gothic" w:hAnsi="Century Gothic" w:cs="Century Gothic"/>
          <w:sz w:val="24"/>
          <w:szCs w:val="24"/>
        </w:rPr>
      </w:pPr>
      <w:r>
        <w:rPr>
          <w:rFonts w:hint="default" w:ascii="Century Gothic" w:hAnsi="Century Gothic" w:cs="Century Gothic"/>
          <w:sz w:val="24"/>
          <w:szCs w:val="24"/>
        </w:rPr>
        <w:t>Admins required robust control features, such as property management, user monitoring, and performance analytics.</w:t>
      </w:r>
    </w:p>
    <w:p w14:paraId="6F8A3D2E">
      <w:pPr>
        <w:keepNext w:val="0"/>
        <w:keepLines w:val="0"/>
        <w:widowControl/>
        <w:numPr>
          <w:ilvl w:val="0"/>
          <w:numId w:val="4"/>
        </w:numPr>
        <w:suppressLineNumbers w:val="0"/>
        <w:spacing w:before="0" w:beforeAutospacing="1" w:after="0" w:afterAutospacing="1"/>
        <w:ind w:left="720" w:hanging="360"/>
        <w:rPr>
          <w:rFonts w:hint="default" w:ascii="Century Gothic" w:hAnsi="Century Gothic" w:cs="Century Gothic"/>
          <w:sz w:val="24"/>
          <w:szCs w:val="24"/>
        </w:rPr>
      </w:pPr>
      <w:r>
        <w:rPr>
          <w:rFonts w:hint="default" w:ascii="Century Gothic" w:hAnsi="Century Gothic" w:cs="Century Gothic"/>
          <w:sz w:val="24"/>
          <w:szCs w:val="24"/>
        </w:rPr>
        <w:t>Sellers needed tools for uploading property media, managing listings, and connecting with clients seamlessly.</w:t>
      </w:r>
    </w:p>
    <w:p w14:paraId="4389E770">
      <w:pPr>
        <w:keepNext w:val="0"/>
        <w:keepLines w:val="0"/>
        <w:widowControl/>
        <w:numPr>
          <w:ilvl w:val="0"/>
          <w:numId w:val="4"/>
        </w:numPr>
        <w:suppressLineNumbers w:val="0"/>
        <w:spacing w:before="0" w:beforeAutospacing="1" w:after="0" w:afterAutospacing="1"/>
        <w:ind w:left="720" w:hanging="360"/>
        <w:rPr>
          <w:rFonts w:hint="default" w:ascii="Century Gothic" w:hAnsi="Century Gothic" w:cs="Century Gothic"/>
          <w:sz w:val="24"/>
          <w:szCs w:val="24"/>
        </w:rPr>
      </w:pPr>
      <w:r>
        <w:rPr>
          <w:rFonts w:hint="default" w:ascii="Century Gothic" w:hAnsi="Century Gothic" w:cs="Century Gothic"/>
          <w:sz w:val="24"/>
          <w:szCs w:val="24"/>
        </w:rPr>
        <w:t>Clients prioritized accessibility, intuitive browsing, and direct communication with Sellers.</w:t>
      </w:r>
    </w:p>
    <w:p w14:paraId="6E9268DF">
      <w:pPr>
        <w:pStyle w:val="7"/>
        <w:keepNext w:val="0"/>
        <w:keepLines w:val="0"/>
        <w:widowControl/>
        <w:suppressLineNumbers w:val="0"/>
        <w:rPr>
          <w:rFonts w:hint="default" w:ascii="Century Gothic" w:hAnsi="Century Gothic" w:cs="Century Gothic"/>
          <w:sz w:val="24"/>
          <w:szCs w:val="24"/>
        </w:rPr>
      </w:pPr>
      <w:r>
        <w:rPr>
          <w:rFonts w:hint="default" w:ascii="Century Gothic" w:hAnsi="Century Gothic" w:eastAsia="Symbol" w:cs="Century Gothic"/>
          <w:sz w:val="24"/>
          <w:szCs w:val="24"/>
        </w:rPr>
        <w:t>·</w:t>
      </w:r>
      <w:r>
        <w:rPr>
          <w:rFonts w:hint="default" w:ascii="Century Gothic" w:hAnsi="Century Gothic" w:eastAsia="SimSun" w:cs="Century Gothic"/>
          <w:sz w:val="24"/>
          <w:szCs w:val="24"/>
        </w:rPr>
        <w:t xml:space="preserve">  </w:t>
      </w:r>
      <w:r>
        <w:rPr>
          <w:rStyle w:val="8"/>
          <w:rFonts w:hint="default" w:ascii="Century Gothic" w:hAnsi="Century Gothic" w:cs="Century Gothic"/>
          <w:sz w:val="24"/>
          <w:szCs w:val="24"/>
        </w:rPr>
        <w:t>Requirement Engineering:</w:t>
      </w:r>
    </w:p>
    <w:p w14:paraId="6DB8288B">
      <w:pPr>
        <w:keepNext w:val="0"/>
        <w:keepLines w:val="0"/>
        <w:widowControl/>
        <w:numPr>
          <w:ilvl w:val="0"/>
          <w:numId w:val="5"/>
        </w:numPr>
        <w:suppressLineNumbers w:val="0"/>
        <w:spacing w:before="0" w:beforeAutospacing="1" w:after="0" w:afterAutospacing="1"/>
        <w:ind w:left="720" w:hanging="360"/>
        <w:rPr>
          <w:rFonts w:hint="default" w:ascii="Century Gothic" w:hAnsi="Century Gothic" w:cs="Century Gothic"/>
          <w:sz w:val="24"/>
          <w:szCs w:val="24"/>
        </w:rPr>
      </w:pPr>
      <w:r>
        <w:rPr>
          <w:rFonts w:hint="default" w:ascii="Century Gothic" w:hAnsi="Century Gothic" w:eastAsia="Symbol" w:cs="Century Gothic"/>
          <w:sz w:val="24"/>
          <w:szCs w:val="24"/>
        </w:rPr>
        <w:t>·</w:t>
      </w:r>
      <w:r>
        <w:rPr>
          <w:rFonts w:hint="default" w:ascii="Century Gothic" w:hAnsi="Century Gothic" w:eastAsia="SimSun" w:cs="Century Gothic"/>
          <w:sz w:val="24"/>
          <w:szCs w:val="24"/>
        </w:rPr>
        <w:t xml:space="preserve">  </w:t>
      </w:r>
      <w:r>
        <w:rPr>
          <w:rFonts w:hint="default" w:ascii="Century Gothic" w:hAnsi="Century Gothic" w:cs="Century Gothic"/>
          <w:sz w:val="24"/>
          <w:szCs w:val="24"/>
        </w:rPr>
        <w:t>Conducted interviews and surveys to gather user feedback.</w:t>
      </w:r>
    </w:p>
    <w:p w14:paraId="6F56F542">
      <w:pPr>
        <w:keepNext w:val="0"/>
        <w:keepLines w:val="0"/>
        <w:widowControl/>
        <w:numPr>
          <w:ilvl w:val="0"/>
          <w:numId w:val="5"/>
        </w:numPr>
        <w:suppressLineNumbers w:val="0"/>
        <w:spacing w:before="0" w:beforeAutospacing="1" w:after="0" w:afterAutospacing="1"/>
        <w:ind w:left="720" w:hanging="360"/>
        <w:rPr>
          <w:rFonts w:hint="default" w:ascii="Century Gothic" w:hAnsi="Century Gothic" w:cs="Century Gothic"/>
          <w:sz w:val="24"/>
          <w:szCs w:val="24"/>
        </w:rPr>
      </w:pPr>
      <w:r>
        <w:rPr>
          <w:rFonts w:hint="default" w:ascii="Century Gothic" w:hAnsi="Century Gothic" w:cs="Century Gothic"/>
          <w:sz w:val="24"/>
          <w:szCs w:val="24"/>
        </w:rPr>
        <w:t>Defined functional and non-functional requirements for each user group.</w:t>
      </w:r>
    </w:p>
    <w:p w14:paraId="16517074">
      <w:pPr>
        <w:pStyle w:val="7"/>
        <w:keepNext w:val="0"/>
        <w:keepLines w:val="0"/>
        <w:widowControl/>
        <w:suppressLineNumbers w:val="0"/>
        <w:rPr>
          <w:rFonts w:hint="default" w:ascii="Century Gothic" w:hAnsi="Century Gothic" w:cs="Century Gothic"/>
          <w:sz w:val="24"/>
          <w:szCs w:val="24"/>
        </w:rPr>
      </w:pPr>
      <w:r>
        <w:rPr>
          <w:rFonts w:hint="default" w:ascii="Century Gothic" w:hAnsi="Century Gothic" w:eastAsia="Symbol" w:cs="Century Gothic"/>
          <w:sz w:val="24"/>
          <w:szCs w:val="24"/>
        </w:rPr>
        <w:t>·</w:t>
      </w:r>
      <w:r>
        <w:rPr>
          <w:rFonts w:hint="default" w:ascii="Century Gothic" w:hAnsi="Century Gothic" w:eastAsia="SimSun" w:cs="Century Gothic"/>
          <w:sz w:val="24"/>
          <w:szCs w:val="24"/>
        </w:rPr>
        <w:t xml:space="preserve">  </w:t>
      </w:r>
      <w:r>
        <w:rPr>
          <w:rStyle w:val="8"/>
          <w:rFonts w:hint="default" w:ascii="Century Gothic" w:hAnsi="Century Gothic" w:cs="Century Gothic"/>
          <w:sz w:val="24"/>
          <w:szCs w:val="24"/>
        </w:rPr>
        <w:t>User Flow Mapping:</w:t>
      </w:r>
    </w:p>
    <w:p w14:paraId="47519BCB">
      <w:pPr>
        <w:keepNext w:val="0"/>
        <w:keepLines w:val="0"/>
        <w:widowControl/>
        <w:numPr>
          <w:ilvl w:val="0"/>
          <w:numId w:val="6"/>
        </w:numPr>
        <w:suppressLineNumbers w:val="0"/>
        <w:spacing w:before="0" w:beforeAutospacing="1" w:after="0" w:afterAutospacing="1"/>
        <w:ind w:left="720" w:hanging="360"/>
        <w:rPr>
          <w:rFonts w:hint="default" w:ascii="Century Gothic" w:hAnsi="Century Gothic" w:cs="Century Gothic"/>
          <w:sz w:val="24"/>
          <w:szCs w:val="24"/>
        </w:rPr>
      </w:pPr>
      <w:r>
        <w:rPr>
          <w:rFonts w:hint="default" w:ascii="Century Gothic" w:hAnsi="Century Gothic" w:eastAsia="Symbol" w:cs="Century Gothic"/>
          <w:sz w:val="24"/>
          <w:szCs w:val="24"/>
        </w:rPr>
        <w:t>·</w:t>
      </w:r>
      <w:r>
        <w:rPr>
          <w:rFonts w:hint="default" w:ascii="Century Gothic" w:hAnsi="Century Gothic" w:eastAsia="SimSun" w:cs="Century Gothic"/>
          <w:sz w:val="24"/>
          <w:szCs w:val="24"/>
        </w:rPr>
        <w:t xml:space="preserve">  </w:t>
      </w:r>
      <w:r>
        <w:rPr>
          <w:rFonts w:hint="default" w:ascii="Century Gothic" w:hAnsi="Century Gothic" w:cs="Century Gothic"/>
          <w:sz w:val="24"/>
          <w:szCs w:val="24"/>
        </w:rPr>
        <w:t xml:space="preserve">Created detailed user flow diagrams to visualize access points, actions, and navigation </w:t>
      </w:r>
      <w:r>
        <w:rPr>
          <w:rFonts w:hint="default" w:ascii="Century Gothic" w:hAnsi="Century Gothic" w:cs="Century Gothic"/>
          <w:sz w:val="24"/>
          <w:szCs w:val="24"/>
          <w:lang w:val="en-US"/>
        </w:rPr>
        <w:t xml:space="preserve"> </w:t>
      </w:r>
      <w:r>
        <w:rPr>
          <w:rFonts w:hint="default" w:ascii="Century Gothic" w:hAnsi="Century Gothic" w:cs="Century Gothic"/>
          <w:sz w:val="24"/>
          <w:szCs w:val="24"/>
        </w:rPr>
        <w:t>paths for Admins, Sellers, and Clients.</w:t>
      </w:r>
    </w:p>
    <w:p w14:paraId="29D2D77F">
      <w:pPr>
        <w:pStyle w:val="7"/>
        <w:keepNext w:val="0"/>
        <w:keepLines w:val="0"/>
        <w:widowControl/>
        <w:suppressLineNumbers w:val="0"/>
        <w:ind w:firstLine="120" w:firstLineChars="50"/>
        <w:rPr>
          <w:rFonts w:hint="default" w:ascii="Century Gothic" w:hAnsi="Century Gothic" w:cs="Century Gothic"/>
          <w:sz w:val="24"/>
          <w:szCs w:val="24"/>
        </w:rPr>
      </w:pPr>
      <w:r>
        <w:rPr>
          <w:rStyle w:val="8"/>
          <w:rFonts w:hint="default" w:ascii="Century Gothic" w:hAnsi="Century Gothic" w:cs="Century Gothic"/>
          <w:sz w:val="24"/>
          <w:szCs w:val="24"/>
        </w:rPr>
        <w:t>Prototyping:</w:t>
      </w:r>
    </w:p>
    <w:p w14:paraId="1256A630">
      <w:pPr>
        <w:keepNext w:val="0"/>
        <w:keepLines w:val="0"/>
        <w:widowControl/>
        <w:numPr>
          <w:ilvl w:val="0"/>
          <w:numId w:val="7"/>
        </w:numPr>
        <w:suppressLineNumbers w:val="0"/>
        <w:spacing w:before="0" w:beforeAutospacing="1" w:after="0" w:afterAutospacing="1"/>
        <w:ind w:left="720" w:hanging="360"/>
        <w:rPr>
          <w:rFonts w:hint="default" w:ascii="Century Gothic" w:hAnsi="Century Gothic" w:cs="Century Gothic"/>
          <w:sz w:val="24"/>
          <w:szCs w:val="24"/>
        </w:rPr>
      </w:pPr>
      <w:r>
        <w:rPr>
          <w:rFonts w:hint="default" w:ascii="Century Gothic" w:hAnsi="Century Gothic" w:cs="Century Gothic"/>
          <w:sz w:val="24"/>
          <w:szCs w:val="24"/>
        </w:rPr>
        <w:t>Developed wireframes to outline the structure of web pages and interfaces.</w:t>
      </w:r>
    </w:p>
    <w:p w14:paraId="553E22CA">
      <w:pPr>
        <w:keepNext w:val="0"/>
        <w:keepLines w:val="0"/>
        <w:widowControl/>
        <w:numPr>
          <w:ilvl w:val="0"/>
          <w:numId w:val="7"/>
        </w:numPr>
        <w:suppressLineNumbers w:val="0"/>
        <w:spacing w:before="0" w:beforeAutospacing="1" w:after="0" w:afterAutospacing="1"/>
        <w:ind w:left="720" w:hanging="360"/>
        <w:rPr>
          <w:rFonts w:hint="default" w:ascii="Century Gothic" w:hAnsi="Century Gothic" w:cs="Century Gothic"/>
          <w:sz w:val="24"/>
          <w:szCs w:val="24"/>
        </w:rPr>
      </w:pPr>
      <w:r>
        <w:rPr>
          <w:rFonts w:hint="default" w:ascii="Century Gothic" w:hAnsi="Century Gothic" w:cs="Century Gothic"/>
          <w:sz w:val="24"/>
          <w:szCs w:val="24"/>
        </w:rPr>
        <w:t>Iteratively improved prototypes based on feedback from stakeholders to ensure ease of use and clarity.</w:t>
      </w:r>
    </w:p>
    <w:p w14:paraId="75050FF8">
      <w:pPr>
        <w:spacing w:after="0"/>
        <w:jc w:val="both"/>
        <w:rPr>
          <w:rFonts w:hint="default" w:ascii="Century Gothic" w:hAnsi="Century Gothic" w:cs="Century Gothic"/>
          <w:sz w:val="24"/>
          <w:szCs w:val="24"/>
        </w:rPr>
      </w:pPr>
    </w:p>
    <w:p w14:paraId="4B4CA806">
      <w:pPr>
        <w:pStyle w:val="3"/>
        <w:keepNext w:val="0"/>
        <w:keepLines w:val="0"/>
        <w:widowControl/>
        <w:suppressLineNumbers w:val="0"/>
        <w:rPr>
          <w:rFonts w:hint="default" w:ascii="Century Gothic" w:hAnsi="Century Gothic" w:cs="Century Gothic"/>
          <w:sz w:val="24"/>
          <w:szCs w:val="24"/>
        </w:rPr>
      </w:pPr>
      <w:r>
        <w:rPr>
          <w:rStyle w:val="8"/>
          <w:rFonts w:hint="default" w:ascii="Century Gothic" w:hAnsi="Century Gothic" w:cs="Century Gothic"/>
          <w:b/>
          <w:bCs/>
          <w:sz w:val="24"/>
          <w:szCs w:val="24"/>
        </w:rPr>
        <w:t>Design Process</w:t>
      </w:r>
    </w:p>
    <w:p w14:paraId="203DF43A">
      <w:pPr>
        <w:pStyle w:val="7"/>
        <w:keepNext w:val="0"/>
        <w:keepLines w:val="0"/>
        <w:widowControl/>
        <w:suppressLineNumbers w:val="0"/>
        <w:ind w:left="720"/>
        <w:rPr>
          <w:rFonts w:hint="default" w:ascii="Century Gothic" w:hAnsi="Century Gothic" w:cs="Century Gothic"/>
          <w:sz w:val="24"/>
          <w:szCs w:val="24"/>
        </w:rPr>
      </w:pPr>
      <w:r>
        <w:rPr>
          <w:rStyle w:val="8"/>
          <w:rFonts w:hint="default" w:ascii="Century Gothic" w:hAnsi="Century Gothic" w:cs="Century Gothic"/>
          <w:sz w:val="24"/>
          <w:szCs w:val="24"/>
        </w:rPr>
        <w:t>Wireframes:</w:t>
      </w:r>
    </w:p>
    <w:p w14:paraId="29515744">
      <w:pPr>
        <w:keepNext w:val="0"/>
        <w:keepLines w:val="0"/>
        <w:widowControl/>
        <w:numPr>
          <w:numId w:val="0"/>
        </w:numPr>
        <w:suppressLineNumbers w:val="0"/>
        <w:spacing w:before="0" w:beforeAutospacing="1" w:after="0" w:afterAutospacing="1"/>
        <w:ind w:left="1080" w:leftChars="0"/>
        <w:rPr>
          <w:rFonts w:hint="default" w:ascii="Century Gothic" w:hAnsi="Century Gothic" w:cs="Century Gothic"/>
          <w:b w:val="0"/>
          <w:bCs w:val="0"/>
          <w:sz w:val="24"/>
          <w:szCs w:val="24"/>
        </w:rPr>
      </w:pPr>
      <w:r>
        <w:rPr>
          <w:rStyle w:val="8"/>
          <w:rFonts w:hint="default" w:ascii="Century Gothic" w:hAnsi="Century Gothic" w:cs="Century Gothic"/>
          <w:b w:val="0"/>
          <w:bCs w:val="0"/>
          <w:sz w:val="24"/>
          <w:szCs w:val="24"/>
        </w:rPr>
        <w:t>Homepage</w:t>
      </w:r>
      <w:r>
        <w:rPr>
          <w:rStyle w:val="8"/>
          <w:rFonts w:hint="default" w:ascii="Century Gothic" w:hAnsi="Century Gothic" w:cs="Century Gothic"/>
          <w:b w:val="0"/>
          <w:bCs w:val="0"/>
          <w:sz w:val="24"/>
          <w:szCs w:val="24"/>
          <w:lang w:val="en-US"/>
        </w:rPr>
        <w:t xml:space="preserve">- </w:t>
      </w:r>
      <w:r>
        <w:rPr>
          <w:rFonts w:hint="default" w:ascii="Century Gothic" w:hAnsi="Century Gothic" w:cs="Century Gothic"/>
          <w:b w:val="0"/>
          <w:bCs w:val="0"/>
          <w:sz w:val="24"/>
          <w:szCs w:val="24"/>
        </w:rPr>
        <w:t>Central hub with navigation to key features like property listings and account access.</w:t>
      </w:r>
    </w:p>
    <w:p w14:paraId="55EF6CC2">
      <w:pPr>
        <w:keepNext w:val="0"/>
        <w:keepLines w:val="0"/>
        <w:widowControl/>
        <w:numPr>
          <w:numId w:val="0"/>
        </w:numPr>
        <w:suppressLineNumbers w:val="0"/>
        <w:spacing w:before="0" w:beforeAutospacing="1" w:after="0" w:afterAutospacing="1"/>
        <w:ind w:left="1080" w:leftChars="0"/>
        <w:rPr>
          <w:rFonts w:hint="default" w:ascii="Century Gothic" w:hAnsi="Century Gothic" w:cs="Century Gothic"/>
          <w:b w:val="0"/>
          <w:bCs w:val="0"/>
          <w:sz w:val="24"/>
          <w:szCs w:val="24"/>
        </w:rPr>
      </w:pPr>
      <w:r>
        <w:rPr>
          <w:rStyle w:val="8"/>
          <w:rFonts w:hint="default" w:ascii="Century Gothic" w:hAnsi="Century Gothic" w:cs="Century Gothic"/>
          <w:b w:val="0"/>
          <w:bCs w:val="0"/>
          <w:sz w:val="24"/>
          <w:szCs w:val="24"/>
        </w:rPr>
        <w:t>About Us:</w:t>
      </w:r>
      <w:r>
        <w:rPr>
          <w:rFonts w:hint="default" w:ascii="Century Gothic" w:hAnsi="Century Gothic" w:cs="Century Gothic"/>
          <w:b w:val="0"/>
          <w:bCs w:val="0"/>
          <w:sz w:val="24"/>
          <w:szCs w:val="24"/>
        </w:rPr>
        <w:t xml:space="preserve"> Information about APM Realty’s mission and values.</w:t>
      </w:r>
    </w:p>
    <w:p w14:paraId="1E8CF577">
      <w:pPr>
        <w:keepNext w:val="0"/>
        <w:keepLines w:val="0"/>
        <w:widowControl/>
        <w:numPr>
          <w:numId w:val="0"/>
        </w:numPr>
        <w:suppressLineNumbers w:val="0"/>
        <w:spacing w:before="0" w:beforeAutospacing="1" w:after="0" w:afterAutospacing="1"/>
        <w:ind w:left="1080" w:leftChars="0"/>
        <w:rPr>
          <w:rFonts w:hint="default" w:ascii="Century Gothic" w:hAnsi="Century Gothic" w:cs="Century Gothic"/>
          <w:b w:val="0"/>
          <w:bCs w:val="0"/>
          <w:sz w:val="24"/>
          <w:szCs w:val="24"/>
        </w:rPr>
      </w:pPr>
      <w:r>
        <w:rPr>
          <w:rStyle w:val="8"/>
          <w:rFonts w:hint="default" w:ascii="Century Gothic" w:hAnsi="Century Gothic" w:cs="Century Gothic"/>
          <w:b w:val="0"/>
          <w:bCs w:val="0"/>
          <w:sz w:val="24"/>
          <w:szCs w:val="24"/>
        </w:rPr>
        <w:t>Projects:</w:t>
      </w:r>
      <w:r>
        <w:rPr>
          <w:rFonts w:hint="default" w:ascii="Century Gothic" w:hAnsi="Century Gothic" w:cs="Century Gothic"/>
          <w:b w:val="0"/>
          <w:bCs w:val="0"/>
          <w:sz w:val="24"/>
          <w:szCs w:val="24"/>
        </w:rPr>
        <w:t xml:space="preserve"> Showcase current and past property developments.</w:t>
      </w:r>
    </w:p>
    <w:p w14:paraId="30A0D535">
      <w:pPr>
        <w:keepNext w:val="0"/>
        <w:keepLines w:val="0"/>
        <w:widowControl/>
        <w:numPr>
          <w:numId w:val="0"/>
        </w:numPr>
        <w:suppressLineNumbers w:val="0"/>
        <w:spacing w:before="0" w:beforeAutospacing="1" w:after="0" w:afterAutospacing="1"/>
        <w:ind w:left="1080" w:leftChars="0"/>
        <w:rPr>
          <w:rFonts w:hint="default" w:ascii="Century Gothic" w:hAnsi="Century Gothic" w:cs="Century Gothic"/>
          <w:b w:val="0"/>
          <w:bCs w:val="0"/>
          <w:sz w:val="24"/>
          <w:szCs w:val="24"/>
        </w:rPr>
      </w:pPr>
      <w:r>
        <w:rPr>
          <w:rStyle w:val="8"/>
          <w:rFonts w:hint="default" w:ascii="Century Gothic" w:hAnsi="Century Gothic" w:cs="Century Gothic"/>
          <w:b w:val="0"/>
          <w:bCs w:val="0"/>
          <w:sz w:val="24"/>
          <w:szCs w:val="24"/>
        </w:rPr>
        <w:t>Contact:</w:t>
      </w:r>
      <w:r>
        <w:rPr>
          <w:rFonts w:hint="default" w:ascii="Century Gothic" w:hAnsi="Century Gothic" w:cs="Century Gothic"/>
          <w:b w:val="0"/>
          <w:bCs w:val="0"/>
          <w:sz w:val="24"/>
          <w:szCs w:val="24"/>
        </w:rPr>
        <w:t xml:space="preserve"> Integrated forms for inquiries.</w:t>
      </w:r>
    </w:p>
    <w:p w14:paraId="1BD91372">
      <w:pPr>
        <w:keepNext w:val="0"/>
        <w:keepLines w:val="0"/>
        <w:widowControl/>
        <w:numPr>
          <w:numId w:val="0"/>
        </w:numPr>
        <w:suppressLineNumbers w:val="0"/>
        <w:spacing w:before="0" w:beforeAutospacing="1" w:after="0" w:afterAutospacing="1"/>
        <w:ind w:left="1080" w:leftChars="0"/>
        <w:rPr>
          <w:rFonts w:hint="default" w:ascii="Century Gothic" w:hAnsi="Century Gothic" w:cs="Century Gothic"/>
          <w:b w:val="0"/>
          <w:bCs w:val="0"/>
          <w:sz w:val="24"/>
          <w:szCs w:val="24"/>
        </w:rPr>
      </w:pPr>
      <w:r>
        <w:rPr>
          <w:rStyle w:val="8"/>
          <w:rFonts w:hint="default" w:ascii="Century Gothic" w:hAnsi="Century Gothic" w:cs="Century Gothic"/>
          <w:b w:val="0"/>
          <w:bCs w:val="0"/>
          <w:sz w:val="24"/>
          <w:szCs w:val="24"/>
        </w:rPr>
        <w:t>Login/Registration Pages:</w:t>
      </w:r>
      <w:r>
        <w:rPr>
          <w:rFonts w:hint="default" w:ascii="Century Gothic" w:hAnsi="Century Gothic" w:cs="Century Gothic"/>
          <w:b w:val="0"/>
          <w:bCs w:val="0"/>
          <w:sz w:val="24"/>
          <w:szCs w:val="24"/>
        </w:rPr>
        <w:t xml:space="preserve"> Secure portals for account creation and access.</w:t>
      </w:r>
    </w:p>
    <w:p w14:paraId="0C708E01">
      <w:pPr>
        <w:keepNext w:val="0"/>
        <w:keepLines w:val="0"/>
        <w:widowControl/>
        <w:numPr>
          <w:numId w:val="0"/>
        </w:numPr>
        <w:suppressLineNumbers w:val="0"/>
        <w:spacing w:before="0" w:beforeAutospacing="1" w:after="0" w:afterAutospacing="1"/>
        <w:ind w:left="1100" w:leftChars="0"/>
        <w:rPr>
          <w:rFonts w:hint="default" w:ascii="Century Gothic" w:hAnsi="Century Gothic" w:cs="Century Gothic"/>
          <w:sz w:val="24"/>
          <w:szCs w:val="24"/>
        </w:rPr>
      </w:pPr>
    </w:p>
    <w:p w14:paraId="3E26C919">
      <w:pPr>
        <w:pStyle w:val="7"/>
        <w:keepNext w:val="0"/>
        <w:keepLines w:val="0"/>
        <w:widowControl/>
        <w:suppressLineNumbers w:val="0"/>
        <w:ind w:left="720"/>
        <w:rPr>
          <w:rFonts w:hint="default" w:ascii="Century Gothic" w:hAnsi="Century Gothic" w:cs="Century Gothic"/>
          <w:sz w:val="24"/>
          <w:szCs w:val="24"/>
        </w:rPr>
      </w:pPr>
      <w:r>
        <w:rPr>
          <w:rStyle w:val="8"/>
          <w:rFonts w:hint="default" w:ascii="Century Gothic" w:hAnsi="Century Gothic" w:cs="Century Gothic"/>
          <w:sz w:val="24"/>
          <w:szCs w:val="24"/>
        </w:rPr>
        <w:t>Prototypes:</w:t>
      </w:r>
    </w:p>
    <w:p w14:paraId="490D9E0D">
      <w:pPr>
        <w:keepNext w:val="0"/>
        <w:keepLines w:val="0"/>
        <w:widowControl/>
        <w:numPr>
          <w:ilvl w:val="1"/>
          <w:numId w:val="8"/>
        </w:numPr>
        <w:suppressLineNumbers w:val="0"/>
        <w:spacing w:before="0" w:beforeAutospacing="1" w:after="0" w:afterAutospacing="1"/>
        <w:ind w:left="1440" w:hanging="360"/>
        <w:rPr>
          <w:rFonts w:hint="default" w:ascii="Century Gothic" w:hAnsi="Century Gothic" w:cs="Century Gothic"/>
          <w:sz w:val="24"/>
          <w:szCs w:val="24"/>
        </w:rPr>
      </w:pPr>
      <w:r>
        <w:rPr>
          <w:rFonts w:hint="default" w:ascii="Century Gothic" w:hAnsi="Century Gothic" w:cs="Century Gothic"/>
          <w:sz w:val="24"/>
          <w:szCs w:val="24"/>
        </w:rPr>
        <w:t>High-fidelity mockups were created to represent the final user interface. These prototypes included dynamic property listings, real-time analytics dashboards, and responsive communication tools.</w:t>
      </w:r>
    </w:p>
    <w:p w14:paraId="28FB0515">
      <w:pPr>
        <w:keepNext w:val="0"/>
        <w:keepLines w:val="0"/>
        <w:widowControl/>
        <w:numPr>
          <w:ilvl w:val="1"/>
          <w:numId w:val="8"/>
        </w:numPr>
        <w:suppressLineNumbers w:val="0"/>
        <w:spacing w:before="0" w:beforeAutospacing="1" w:after="0" w:afterAutospacing="1"/>
        <w:ind w:left="1440" w:hanging="360"/>
        <w:rPr>
          <w:rFonts w:hint="default" w:ascii="Century Gothic" w:hAnsi="Century Gothic" w:cs="Century Gothic"/>
          <w:sz w:val="24"/>
          <w:szCs w:val="24"/>
        </w:rPr>
      </w:pPr>
      <w:r>
        <w:rPr>
          <w:rFonts w:hint="default" w:ascii="Century Gothic" w:hAnsi="Century Gothic" w:cs="Century Gothic"/>
          <w:sz w:val="24"/>
          <w:szCs w:val="24"/>
        </w:rPr>
        <w:t>Testing ensured smooth transitions between pages, intuitive layout, and seamless interactions.</w:t>
      </w:r>
    </w:p>
    <w:p w14:paraId="2849F132">
      <w:pPr>
        <w:rPr>
          <w:rFonts w:hint="default" w:ascii="Century Gothic" w:hAnsi="Century Gothic" w:eastAsia="SimSun" w:cs="Century Gothic"/>
          <w:sz w:val="24"/>
          <w:szCs w:val="24"/>
        </w:rPr>
      </w:pPr>
      <w:r>
        <w:rPr>
          <w:rFonts w:hint="default" w:ascii="Century Gothic" w:hAnsi="Century Gothic" w:eastAsia="SimSun" w:cs="Century Gothic"/>
          <w:sz w:val="24"/>
          <w:szCs w:val="24"/>
        </w:rPr>
        <w:t>Design Process</w:t>
      </w:r>
    </w:p>
    <w:p w14:paraId="69C8FB1D">
      <w:pPr>
        <w:rPr>
          <w:rFonts w:hint="default" w:ascii="Century Gothic" w:hAnsi="Century Gothic" w:eastAsia="SimSun" w:cs="Century Gothic"/>
          <w:sz w:val="24"/>
          <w:szCs w:val="24"/>
        </w:rPr>
      </w:pPr>
      <w:r>
        <w:rPr>
          <w:rFonts w:hint="default" w:ascii="Century Gothic" w:hAnsi="Century Gothic" w:eastAsia="SimSun" w:cs="Century Gothic"/>
          <w:sz w:val="24"/>
          <w:szCs w:val="24"/>
        </w:rPr>
        <w:t>Wireframes:</w:t>
      </w:r>
    </w:p>
    <w:p w14:paraId="7A1135F0">
      <w:pPr>
        <w:keepNext w:val="0"/>
        <w:keepLines w:val="0"/>
        <w:widowControl/>
        <w:numPr>
          <w:numId w:val="0"/>
        </w:numPr>
        <w:suppressLineNumbers w:val="0"/>
        <w:snapToGrid/>
        <w:spacing w:before="0" w:beforeAutospacing="1" w:after="0" w:afterAutospacing="1" w:line="240" w:lineRule="auto"/>
        <w:ind w:left="360" w:leftChars="0"/>
        <w:rPr>
          <w:rFonts w:hint="default" w:ascii="Century Gothic" w:hAnsi="Century Gothic" w:cs="Century Gothic"/>
          <w:sz w:val="24"/>
          <w:szCs w:val="24"/>
        </w:rPr>
      </w:pPr>
      <w:r>
        <w:rPr>
          <w:rStyle w:val="8"/>
          <w:rFonts w:hint="default" w:ascii="Century Gothic" w:hAnsi="Century Gothic" w:cs="Century Gothic"/>
          <w:sz w:val="24"/>
          <w:szCs w:val="24"/>
        </w:rPr>
        <w:t>Homepage:</w:t>
      </w:r>
      <w:r>
        <w:rPr>
          <w:rFonts w:hint="default" w:ascii="Century Gothic" w:hAnsi="Century Gothic" w:cs="Century Gothic"/>
          <w:sz w:val="24"/>
          <w:szCs w:val="24"/>
        </w:rPr>
        <w:t xml:space="preserve"> Central hub with navigation to key features like property listings and account access.</w:t>
      </w:r>
    </w:p>
    <w:p w14:paraId="1473DC77">
      <w:pPr>
        <w:keepNext w:val="0"/>
        <w:keepLines w:val="0"/>
        <w:widowControl/>
        <w:numPr>
          <w:numId w:val="0"/>
        </w:numPr>
        <w:suppressLineNumbers w:val="0"/>
        <w:snapToGrid/>
        <w:spacing w:before="0" w:beforeAutospacing="1" w:after="0" w:afterAutospacing="1" w:line="240" w:lineRule="auto"/>
        <w:ind w:left="360" w:leftChars="0"/>
        <w:rPr>
          <w:rFonts w:hint="default" w:ascii="Century Gothic" w:hAnsi="Century Gothic" w:cs="Century Gothic"/>
          <w:sz w:val="24"/>
          <w:szCs w:val="24"/>
        </w:rPr>
      </w:pPr>
      <w:r>
        <w:rPr>
          <w:rStyle w:val="8"/>
          <w:rFonts w:hint="default" w:ascii="Century Gothic" w:hAnsi="Century Gothic" w:cs="Century Gothic"/>
          <w:sz w:val="24"/>
          <w:szCs w:val="24"/>
        </w:rPr>
        <w:t>About Us:</w:t>
      </w:r>
      <w:r>
        <w:rPr>
          <w:rFonts w:hint="default" w:ascii="Century Gothic" w:hAnsi="Century Gothic" w:cs="Century Gothic"/>
          <w:sz w:val="24"/>
          <w:szCs w:val="24"/>
        </w:rPr>
        <w:t xml:space="preserve"> Information about APM Realty’s mission and values.</w:t>
      </w:r>
    </w:p>
    <w:p w14:paraId="2C1DF202">
      <w:pPr>
        <w:keepNext w:val="0"/>
        <w:keepLines w:val="0"/>
        <w:widowControl/>
        <w:numPr>
          <w:numId w:val="0"/>
        </w:numPr>
        <w:suppressLineNumbers w:val="0"/>
        <w:snapToGrid/>
        <w:spacing w:before="0" w:beforeAutospacing="1" w:after="0" w:afterAutospacing="1" w:line="240" w:lineRule="auto"/>
        <w:ind w:left="360" w:leftChars="0"/>
        <w:rPr>
          <w:rFonts w:hint="default" w:ascii="Century Gothic" w:hAnsi="Century Gothic" w:cs="Century Gothic"/>
          <w:sz w:val="24"/>
          <w:szCs w:val="24"/>
        </w:rPr>
      </w:pPr>
      <w:r>
        <w:rPr>
          <w:rStyle w:val="8"/>
          <w:rFonts w:hint="default" w:ascii="Century Gothic" w:hAnsi="Century Gothic" w:cs="Century Gothic"/>
          <w:sz w:val="24"/>
          <w:szCs w:val="24"/>
        </w:rPr>
        <w:t>Projects:</w:t>
      </w:r>
      <w:r>
        <w:rPr>
          <w:rFonts w:hint="default" w:ascii="Century Gothic" w:hAnsi="Century Gothic" w:cs="Century Gothic"/>
          <w:sz w:val="24"/>
          <w:szCs w:val="24"/>
        </w:rPr>
        <w:t xml:space="preserve"> Showcase current and past property developments.</w:t>
      </w:r>
    </w:p>
    <w:p w14:paraId="6B3AD4DF">
      <w:pPr>
        <w:keepNext w:val="0"/>
        <w:keepLines w:val="0"/>
        <w:widowControl/>
        <w:numPr>
          <w:numId w:val="0"/>
        </w:numPr>
        <w:suppressLineNumbers w:val="0"/>
        <w:snapToGrid/>
        <w:spacing w:before="0" w:beforeAutospacing="1" w:after="0" w:afterAutospacing="1" w:line="240" w:lineRule="auto"/>
        <w:ind w:left="360" w:leftChars="0"/>
        <w:rPr>
          <w:rFonts w:hint="default" w:ascii="Century Gothic" w:hAnsi="Century Gothic" w:cs="Century Gothic"/>
          <w:sz w:val="24"/>
          <w:szCs w:val="24"/>
        </w:rPr>
      </w:pPr>
      <w:r>
        <w:rPr>
          <w:rStyle w:val="8"/>
          <w:rFonts w:hint="default" w:ascii="Century Gothic" w:hAnsi="Century Gothic" w:cs="Century Gothic"/>
          <w:sz w:val="24"/>
          <w:szCs w:val="24"/>
        </w:rPr>
        <w:t>Contact:</w:t>
      </w:r>
      <w:r>
        <w:rPr>
          <w:rFonts w:hint="default" w:ascii="Century Gothic" w:hAnsi="Century Gothic" w:cs="Century Gothic"/>
          <w:sz w:val="24"/>
          <w:szCs w:val="24"/>
        </w:rPr>
        <w:t xml:space="preserve"> Integrated forms for inquiries.</w:t>
      </w:r>
    </w:p>
    <w:p w14:paraId="77B2D536">
      <w:pPr>
        <w:keepNext w:val="0"/>
        <w:keepLines w:val="0"/>
        <w:widowControl/>
        <w:numPr>
          <w:numId w:val="0"/>
        </w:numPr>
        <w:suppressLineNumbers w:val="0"/>
        <w:snapToGrid/>
        <w:spacing w:before="0" w:beforeAutospacing="1" w:after="0" w:afterAutospacing="1" w:line="240" w:lineRule="auto"/>
        <w:ind w:left="360" w:leftChars="0"/>
        <w:rPr>
          <w:rFonts w:hint="default" w:ascii="Century Gothic" w:hAnsi="Century Gothic" w:cs="Century Gothic"/>
          <w:sz w:val="24"/>
          <w:szCs w:val="24"/>
        </w:rPr>
      </w:pPr>
      <w:r>
        <w:rPr>
          <w:rStyle w:val="8"/>
          <w:rFonts w:hint="default" w:ascii="Century Gothic" w:hAnsi="Century Gothic" w:cs="Century Gothic"/>
          <w:sz w:val="24"/>
          <w:szCs w:val="24"/>
        </w:rPr>
        <w:t>Login/Registration Pages:</w:t>
      </w:r>
      <w:r>
        <w:rPr>
          <w:rFonts w:hint="default" w:ascii="Century Gothic" w:hAnsi="Century Gothic" w:cs="Century Gothic"/>
          <w:sz w:val="24"/>
          <w:szCs w:val="24"/>
        </w:rPr>
        <w:t xml:space="preserve"> Secure portals for account creation and access.</w:t>
      </w:r>
    </w:p>
    <w:p w14:paraId="71BB74EA">
      <w:pPr>
        <w:keepNext w:val="0"/>
        <w:keepLines w:val="0"/>
        <w:widowControl/>
        <w:numPr>
          <w:numId w:val="0"/>
        </w:numPr>
        <w:suppressLineNumbers w:val="0"/>
        <w:spacing w:before="0" w:beforeAutospacing="1" w:after="0" w:afterAutospacing="1"/>
        <w:rPr>
          <w:rFonts w:hint="default" w:ascii="Century Gothic" w:hAnsi="Century Gothic" w:eastAsia="SimSun" w:cs="Century Gothic"/>
          <w:sz w:val="24"/>
          <w:szCs w:val="24"/>
        </w:rPr>
      </w:pPr>
      <w:r>
        <w:rPr>
          <w:rFonts w:hint="default" w:ascii="Century Gothic" w:hAnsi="Century Gothic" w:eastAsia="SimSun" w:cs="Century Gothic"/>
          <w:sz w:val="24"/>
          <w:szCs w:val="24"/>
        </w:rPr>
        <w:t>Prototypes:</w:t>
      </w:r>
    </w:p>
    <w:p w14:paraId="161DA2EA">
      <w:pPr>
        <w:keepNext w:val="0"/>
        <w:keepLines w:val="0"/>
        <w:widowControl/>
        <w:numPr>
          <w:numId w:val="0"/>
        </w:numPr>
        <w:suppressLineNumbers w:val="0"/>
        <w:spacing w:before="0" w:beforeAutospacing="1" w:after="0" w:afterAutospacing="1"/>
        <w:ind w:firstLine="240" w:firstLineChars="100"/>
        <w:rPr>
          <w:rFonts w:hint="default" w:ascii="Century Gothic" w:hAnsi="Century Gothic" w:eastAsia="SimSun" w:cs="Century Gothic"/>
          <w:sz w:val="24"/>
          <w:szCs w:val="24"/>
        </w:rPr>
      </w:pPr>
      <w:r>
        <w:rPr>
          <w:rFonts w:hint="default" w:ascii="Century Gothic" w:hAnsi="Century Gothic" w:eastAsia="SimSun" w:cs="Century Gothic"/>
          <w:sz w:val="24"/>
          <w:szCs w:val="24"/>
        </w:rPr>
        <w:t>High-fidelity mockups were created to represent the final user interface. These prototypes included dynamic property listings, real-time analytics dashboards, and responsive communication tools.</w:t>
      </w:r>
    </w:p>
    <w:p w14:paraId="50F94F7A">
      <w:pPr>
        <w:keepNext w:val="0"/>
        <w:keepLines w:val="0"/>
        <w:widowControl/>
        <w:numPr>
          <w:numId w:val="0"/>
        </w:numPr>
        <w:suppressLineNumbers w:val="0"/>
        <w:spacing w:before="0" w:beforeAutospacing="1" w:after="0" w:afterAutospacing="1"/>
        <w:ind w:firstLine="240" w:firstLineChars="100"/>
        <w:rPr>
          <w:rFonts w:hint="default" w:ascii="Century Gothic" w:hAnsi="Century Gothic" w:eastAsia="SimSun" w:cs="Century Gothic"/>
          <w:sz w:val="24"/>
          <w:szCs w:val="24"/>
        </w:rPr>
      </w:pPr>
      <w:r>
        <w:rPr>
          <w:rFonts w:hint="default" w:ascii="Century Gothic" w:hAnsi="Century Gothic" w:eastAsia="SimSun" w:cs="Century Gothic"/>
          <w:sz w:val="24"/>
          <w:szCs w:val="24"/>
        </w:rPr>
        <w:t>Testing ensured smooth transitions between pages, intuitive layout, and seamless interactions.</w:t>
      </w:r>
    </w:p>
    <w:p w14:paraId="25401DC2">
      <w:pPr>
        <w:keepNext w:val="0"/>
        <w:keepLines w:val="0"/>
        <w:widowControl/>
        <w:numPr>
          <w:numId w:val="0"/>
        </w:numPr>
        <w:suppressLineNumbers w:val="0"/>
        <w:spacing w:before="0" w:beforeAutospacing="1" w:after="0" w:afterAutospacing="1"/>
        <w:rPr>
          <w:rFonts w:hint="default" w:ascii="Century Gothic" w:hAnsi="Century Gothic" w:eastAsia="SimSun" w:cs="Century Gothic"/>
          <w:b/>
          <w:bCs/>
          <w:sz w:val="24"/>
          <w:szCs w:val="24"/>
        </w:rPr>
      </w:pPr>
      <w:r>
        <w:rPr>
          <w:rFonts w:hint="default" w:ascii="Century Gothic" w:hAnsi="Century Gothic" w:eastAsia="SimSun" w:cs="Century Gothic"/>
          <w:b/>
          <w:bCs/>
          <w:sz w:val="24"/>
          <w:szCs w:val="24"/>
        </w:rPr>
        <w:t>Features and Functionality</w:t>
      </w:r>
    </w:p>
    <w:p w14:paraId="3BB2A5AB">
      <w:pPr>
        <w:pStyle w:val="7"/>
        <w:keepNext w:val="0"/>
        <w:keepLines w:val="0"/>
        <w:widowControl/>
        <w:suppressLineNumbers w:val="0"/>
        <w:rPr>
          <w:rFonts w:hint="default" w:ascii="Century Gothic" w:hAnsi="Century Gothic" w:cs="Century Gothic"/>
          <w:sz w:val="24"/>
          <w:szCs w:val="24"/>
        </w:rPr>
      </w:pPr>
      <w:r>
        <w:rPr>
          <w:rStyle w:val="8"/>
          <w:rFonts w:hint="default" w:ascii="Century Gothic" w:hAnsi="Century Gothic" w:cs="Century Gothic"/>
          <w:sz w:val="24"/>
          <w:szCs w:val="24"/>
        </w:rPr>
        <w:t>User Registration:</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Enables Admins, Sellers, and Clients to create accounts with role-specific privileges.</w:t>
      </w:r>
    </w:p>
    <w:p w14:paraId="46FDBB86">
      <w:pPr>
        <w:pStyle w:val="7"/>
        <w:keepNext w:val="0"/>
        <w:keepLines w:val="0"/>
        <w:widowControl/>
        <w:suppressLineNumbers w:val="0"/>
        <w:rPr>
          <w:rFonts w:hint="default" w:ascii="Century Gothic" w:hAnsi="Century Gothic" w:cs="Century Gothic"/>
          <w:sz w:val="24"/>
          <w:szCs w:val="24"/>
        </w:rPr>
      </w:pPr>
      <w:r>
        <w:rPr>
          <w:rStyle w:val="8"/>
          <w:rFonts w:hint="default" w:ascii="Century Gothic" w:hAnsi="Century Gothic" w:cs="Century Gothic"/>
          <w:sz w:val="24"/>
          <w:szCs w:val="24"/>
        </w:rPr>
        <w:t>Data Storage:</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Centralized database for property details, client inquiries, and agent information.</w:t>
      </w:r>
    </w:p>
    <w:p w14:paraId="332924F6">
      <w:pPr>
        <w:keepNext w:val="0"/>
        <w:keepLines w:val="0"/>
        <w:widowControl/>
        <w:numPr>
          <w:numId w:val="0"/>
        </w:numPr>
        <w:suppressLineNumbers w:val="0"/>
        <w:spacing w:before="0" w:beforeAutospacing="1" w:after="0" w:afterAutospacing="1"/>
        <w:ind w:left="360" w:leftChars="0"/>
        <w:rPr>
          <w:rFonts w:hint="default" w:ascii="Century Gothic" w:hAnsi="Century Gothic" w:cs="Century Gothic"/>
          <w:sz w:val="24"/>
          <w:szCs w:val="24"/>
        </w:rPr>
      </w:pPr>
      <w:r>
        <w:rPr>
          <w:rFonts w:hint="default" w:ascii="Century Gothic" w:hAnsi="Century Gothic" w:cs="Century Gothic"/>
          <w:sz w:val="24"/>
          <w:szCs w:val="24"/>
        </w:rPr>
        <w:t>Real-time updates ensure data consistency across the platform.</w:t>
      </w:r>
    </w:p>
    <w:p w14:paraId="1832F847">
      <w:pPr>
        <w:pStyle w:val="7"/>
        <w:keepNext w:val="0"/>
        <w:keepLines w:val="0"/>
        <w:widowControl/>
        <w:suppressLineNumbers w:val="0"/>
        <w:rPr>
          <w:rFonts w:hint="default" w:ascii="Century Gothic" w:hAnsi="Century Gothic" w:cs="Century Gothic"/>
          <w:sz w:val="24"/>
          <w:szCs w:val="24"/>
        </w:rPr>
      </w:pPr>
      <w:r>
        <w:rPr>
          <w:rStyle w:val="8"/>
          <w:rFonts w:hint="default" w:ascii="Century Gothic" w:hAnsi="Century Gothic" w:cs="Century Gothic"/>
          <w:sz w:val="24"/>
          <w:szCs w:val="24"/>
        </w:rPr>
        <w:t>Communication Channels:</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Integrated contact forms and direct messaging tools facilitate smooth client-seller communication.</w:t>
      </w:r>
    </w:p>
    <w:p w14:paraId="29933F6F">
      <w:pPr>
        <w:pStyle w:val="7"/>
        <w:keepNext w:val="0"/>
        <w:keepLines w:val="0"/>
        <w:widowControl/>
        <w:suppressLineNumbers w:val="0"/>
        <w:rPr>
          <w:rFonts w:hint="default" w:ascii="Century Gothic" w:hAnsi="Century Gothic" w:cs="Century Gothic"/>
          <w:sz w:val="24"/>
          <w:szCs w:val="24"/>
        </w:rPr>
      </w:pPr>
      <w:r>
        <w:rPr>
          <w:rStyle w:val="8"/>
          <w:rFonts w:hint="default" w:ascii="Century Gothic" w:hAnsi="Century Gothic" w:cs="Century Gothic"/>
          <w:sz w:val="24"/>
          <w:szCs w:val="24"/>
        </w:rPr>
        <w:t>Rich Media Management:</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Sellers can upload property images and videos for engaging presentations.</w:t>
      </w:r>
    </w:p>
    <w:p w14:paraId="14E53BE6">
      <w:pPr>
        <w:pStyle w:val="7"/>
        <w:keepNext w:val="0"/>
        <w:keepLines w:val="0"/>
        <w:widowControl/>
        <w:suppressLineNumbers w:val="0"/>
        <w:rPr>
          <w:rFonts w:hint="default" w:ascii="Century Gothic" w:hAnsi="Century Gothic" w:cs="Century Gothic"/>
          <w:sz w:val="24"/>
          <w:szCs w:val="24"/>
        </w:rPr>
      </w:pPr>
      <w:r>
        <w:rPr>
          <w:rStyle w:val="8"/>
          <w:rFonts w:hint="default" w:ascii="Century Gothic" w:hAnsi="Century Gothic" w:cs="Century Gothic"/>
          <w:sz w:val="24"/>
          <w:szCs w:val="24"/>
        </w:rPr>
        <w:t>Real-Time Analytics:</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Provides insights on user interactions, property views, and engagement metrics.</w:t>
      </w:r>
    </w:p>
    <w:p w14:paraId="2B19FD93">
      <w:pPr>
        <w:pStyle w:val="7"/>
        <w:keepNext w:val="0"/>
        <w:keepLines w:val="0"/>
        <w:widowControl/>
        <w:suppressLineNumbers w:val="0"/>
        <w:rPr>
          <w:rFonts w:hint="default" w:ascii="Century Gothic" w:hAnsi="Century Gothic" w:cs="Century Gothic"/>
          <w:sz w:val="24"/>
          <w:szCs w:val="24"/>
        </w:rPr>
      </w:pPr>
      <w:r>
        <w:rPr>
          <w:rStyle w:val="8"/>
          <w:rFonts w:hint="default" w:ascii="Century Gothic" w:hAnsi="Century Gothic" w:cs="Century Gothic"/>
          <w:sz w:val="24"/>
          <w:szCs w:val="24"/>
        </w:rPr>
        <w:t>Scalability and Performance:</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Designed to handle growing user traffic and expanding data volumes efficiently.</w:t>
      </w:r>
    </w:p>
    <w:p w14:paraId="3804BEE3">
      <w:pPr>
        <w:keepNext w:val="0"/>
        <w:keepLines w:val="0"/>
        <w:widowControl/>
        <w:numPr>
          <w:numId w:val="0"/>
        </w:numPr>
        <w:suppressLineNumbers w:val="0"/>
        <w:spacing w:before="0" w:beforeAutospacing="1" w:after="0" w:afterAutospacing="1"/>
        <w:ind w:firstLine="360" w:firstLineChars="150"/>
        <w:rPr>
          <w:rFonts w:hint="default" w:ascii="Century Gothic" w:hAnsi="Century Gothic" w:cs="Century Gothic"/>
          <w:sz w:val="24"/>
          <w:szCs w:val="24"/>
        </w:rPr>
      </w:pPr>
    </w:p>
    <w:p w14:paraId="4D9F281E">
      <w:pPr>
        <w:pStyle w:val="2"/>
        <w:keepNext w:val="0"/>
        <w:keepLines w:val="0"/>
        <w:widowControl/>
        <w:suppressLineNumbers w:val="0"/>
        <w:rPr>
          <w:rFonts w:hint="default" w:ascii="Century Gothic" w:hAnsi="Century Gothic" w:cs="Century Gothic"/>
          <w:sz w:val="24"/>
          <w:szCs w:val="24"/>
        </w:rPr>
      </w:pPr>
      <w:r>
        <w:rPr>
          <w:rFonts w:hint="default" w:ascii="Century Gothic" w:hAnsi="Century Gothic" w:cs="Century Gothic"/>
          <w:sz w:val="24"/>
          <w:szCs w:val="24"/>
        </w:rPr>
        <w:t>Data Security and Privacy</w:t>
      </w:r>
    </w:p>
    <w:p w14:paraId="48AFCC5A">
      <w:pPr>
        <w:pStyle w:val="7"/>
        <w:keepNext w:val="0"/>
        <w:keepLines w:val="0"/>
        <w:widowControl/>
        <w:suppressLineNumbers w:val="0"/>
        <w:ind w:left="720"/>
        <w:rPr>
          <w:rFonts w:hint="default" w:ascii="Century Gothic" w:hAnsi="Century Gothic" w:cs="Century Gothic"/>
          <w:sz w:val="24"/>
          <w:szCs w:val="24"/>
        </w:rPr>
      </w:pPr>
      <w:r>
        <w:rPr>
          <w:rStyle w:val="8"/>
          <w:rFonts w:hint="default" w:ascii="Century Gothic" w:hAnsi="Century Gothic" w:cs="Century Gothic"/>
          <w:sz w:val="24"/>
          <w:szCs w:val="24"/>
        </w:rPr>
        <w:t>Encryption:</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All sensitive data, such as client contact information and agent profiles, is encrypted in transit and at rest.</w:t>
      </w:r>
    </w:p>
    <w:p w14:paraId="009291E4">
      <w:pPr>
        <w:pStyle w:val="7"/>
        <w:keepNext w:val="0"/>
        <w:keepLines w:val="0"/>
        <w:widowControl/>
        <w:suppressLineNumbers w:val="0"/>
        <w:ind w:left="720"/>
        <w:rPr>
          <w:rFonts w:hint="default" w:ascii="Century Gothic" w:hAnsi="Century Gothic" w:cs="Century Gothic"/>
          <w:sz w:val="24"/>
          <w:szCs w:val="24"/>
        </w:rPr>
      </w:pPr>
      <w:r>
        <w:rPr>
          <w:rStyle w:val="8"/>
          <w:rFonts w:hint="default" w:ascii="Century Gothic" w:hAnsi="Century Gothic" w:cs="Century Gothic"/>
          <w:sz w:val="24"/>
          <w:szCs w:val="24"/>
        </w:rPr>
        <w:t>Role-Based Access Control (RBAC):</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Admins have overarching control, while Sellers and Clients are restricted to role-specific features.</w:t>
      </w:r>
    </w:p>
    <w:p w14:paraId="660048FD">
      <w:pPr>
        <w:pStyle w:val="7"/>
        <w:keepNext w:val="0"/>
        <w:keepLines w:val="0"/>
        <w:widowControl/>
        <w:suppressLineNumbers w:val="0"/>
        <w:ind w:left="720"/>
        <w:rPr>
          <w:rFonts w:hint="default" w:ascii="Century Gothic" w:hAnsi="Century Gothic" w:cs="Century Gothic"/>
          <w:sz w:val="24"/>
          <w:szCs w:val="24"/>
        </w:rPr>
      </w:pPr>
      <w:r>
        <w:rPr>
          <w:rStyle w:val="8"/>
          <w:rFonts w:hint="default" w:ascii="Century Gothic" w:hAnsi="Century Gothic" w:cs="Century Gothic"/>
          <w:sz w:val="24"/>
          <w:szCs w:val="24"/>
        </w:rPr>
        <w:t>Secure Authentication:</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Multi-factor authentication (MFA) is implemented for Admin and Seller accounts to prevent unauthorized access</w:t>
      </w:r>
      <w:r>
        <w:rPr>
          <w:rFonts w:hint="default" w:ascii="Century Gothic" w:hAnsi="Century Gothic" w:cs="Century Gothic"/>
          <w:sz w:val="24"/>
          <w:szCs w:val="24"/>
          <w:lang w:val="en-US"/>
        </w:rPr>
        <w:t>.</w:t>
      </w:r>
    </w:p>
    <w:p w14:paraId="3ADFAD5B">
      <w:pPr>
        <w:pStyle w:val="7"/>
        <w:keepNext w:val="0"/>
        <w:keepLines w:val="0"/>
        <w:widowControl/>
        <w:suppressLineNumbers w:val="0"/>
        <w:ind w:left="720"/>
        <w:rPr>
          <w:rFonts w:hint="default" w:ascii="Century Gothic" w:hAnsi="Century Gothic" w:cs="Century Gothic"/>
          <w:sz w:val="24"/>
          <w:szCs w:val="24"/>
        </w:rPr>
      </w:pPr>
      <w:r>
        <w:rPr>
          <w:rStyle w:val="8"/>
          <w:rFonts w:hint="default" w:ascii="Century Gothic" w:hAnsi="Century Gothic" w:cs="Century Gothic"/>
          <w:sz w:val="24"/>
          <w:szCs w:val="24"/>
        </w:rPr>
        <w:t>Data Anonymization:</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Personally identifiable information (PII) of users is anonymized when generating analytics.</w:t>
      </w:r>
    </w:p>
    <w:p w14:paraId="6808E9DD">
      <w:pPr>
        <w:pStyle w:val="7"/>
        <w:keepNext w:val="0"/>
        <w:keepLines w:val="0"/>
        <w:widowControl/>
        <w:suppressLineNumbers w:val="0"/>
        <w:ind w:left="720"/>
        <w:rPr>
          <w:rFonts w:hint="default" w:ascii="Century Gothic" w:hAnsi="Century Gothic" w:cs="Century Gothic"/>
          <w:sz w:val="24"/>
          <w:szCs w:val="24"/>
        </w:rPr>
      </w:pPr>
      <w:r>
        <w:rPr>
          <w:rStyle w:val="8"/>
          <w:rFonts w:hint="default" w:ascii="Century Gothic" w:hAnsi="Century Gothic" w:cs="Century Gothic"/>
          <w:sz w:val="24"/>
          <w:szCs w:val="24"/>
        </w:rPr>
        <w:t>Regular Security Audits:</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The system undergoes frequent vulnerability assessments and patch updates to address emerging threats.</w:t>
      </w:r>
    </w:p>
    <w:p w14:paraId="3717131F">
      <w:pPr>
        <w:pStyle w:val="7"/>
        <w:keepNext w:val="0"/>
        <w:keepLines w:val="0"/>
        <w:widowControl/>
        <w:suppressLineNumbers w:val="0"/>
        <w:ind w:left="720"/>
        <w:rPr>
          <w:rFonts w:hint="default" w:ascii="Century Gothic" w:hAnsi="Century Gothic" w:cs="Century Gothic"/>
          <w:sz w:val="24"/>
          <w:szCs w:val="24"/>
        </w:rPr>
      </w:pPr>
      <w:r>
        <w:rPr>
          <w:rStyle w:val="8"/>
          <w:rFonts w:hint="default" w:ascii="Century Gothic" w:hAnsi="Century Gothic" w:cs="Century Gothic"/>
          <w:sz w:val="24"/>
          <w:szCs w:val="24"/>
        </w:rPr>
        <w:t>Compliance:</w:t>
      </w:r>
      <w:r>
        <w:rPr>
          <w:rStyle w:val="8"/>
          <w:rFonts w:hint="default" w:ascii="Century Gothic" w:hAnsi="Century Gothic" w:cs="Century Gothic"/>
          <w:sz w:val="24"/>
          <w:szCs w:val="24"/>
          <w:lang w:val="en-US"/>
        </w:rPr>
        <w:t xml:space="preserve"> </w:t>
      </w:r>
      <w:r>
        <w:rPr>
          <w:rFonts w:hint="default" w:ascii="Century Gothic" w:hAnsi="Century Gothic" w:cs="Century Gothic"/>
          <w:sz w:val="24"/>
          <w:szCs w:val="24"/>
        </w:rPr>
        <w:t>Adheres to global data protection standards, such as GDPR, ensuring user privacy and trust.</w:t>
      </w:r>
    </w:p>
    <w:p w14:paraId="6D9E31BF">
      <w:pPr>
        <w:rPr>
          <w:rFonts w:hint="default" w:ascii="Century Gothic" w:hAnsi="Century Gothic" w:cs="Century Gothic"/>
          <w:sz w:val="24"/>
          <w:szCs w:val="24"/>
        </w:rPr>
      </w:pPr>
      <w:r>
        <w:rPr>
          <w:rFonts w:hint="default" w:ascii="Century Gothic" w:hAnsi="Century Gothic" w:cs="Century Gothic"/>
          <w:b/>
          <w:sz w:val="24"/>
          <w:szCs w:val="24"/>
        </w:rPr>
        <w:t>IV. Conclusion:</w:t>
      </w:r>
    </w:p>
    <w:p w14:paraId="096D416D">
      <w:pPr>
        <w:ind w:firstLine="720"/>
        <w:jc w:val="both"/>
        <w:rPr>
          <w:rFonts w:hint="default" w:ascii="Century Gothic" w:hAnsi="Century Gothic" w:cs="Century Gothic"/>
          <w:sz w:val="24"/>
          <w:szCs w:val="24"/>
        </w:rPr>
      </w:pPr>
      <w:r>
        <w:rPr>
          <w:rFonts w:hint="default" w:ascii="Century Gothic" w:hAnsi="Century Gothic" w:cs="Century Gothic"/>
          <w:sz w:val="24"/>
          <w:szCs w:val="24"/>
          <w:lang w:val="en-US"/>
        </w:rPr>
        <w:t>This paper therefore highlights the APM Realty digital marketing dashboard in mitigating traditional one-to-one limitations through renovating the approach of the company. This platform, through its socially connected interface, real-time analytics, and dynamic property listings, promotes greater user interaction along with smoother communications between the client and the seller. Such a shift will make APM Realty more competitive in light of new realities, while simultaneously continuing to serve users better. The potential impacts on the target audience could be increased exposure for the sellers, great property explorations for clients, and effective system overseeing by admins; hence, APM Realty would join the ranks of customer-centric and tech-savant real estate firms.</w:t>
      </w:r>
    </w:p>
    <w:p w14:paraId="19AF6DDD">
      <w:pPr>
        <w:ind w:firstLine="720"/>
        <w:rPr>
          <w:rFonts w:hint="default" w:ascii="Century Gothic" w:hAnsi="Century Gothic" w:cs="Century Gothic"/>
          <w:sz w:val="24"/>
          <w:szCs w:val="24"/>
        </w:rPr>
      </w:pPr>
    </w:p>
    <w:p w14:paraId="06EE6E3D">
      <w:pPr>
        <w:rPr>
          <w:rFonts w:hint="default" w:ascii="Century Gothic" w:hAnsi="Century Gothic" w:cs="Century Gothic"/>
          <w:b/>
          <w:sz w:val="24"/>
          <w:szCs w:val="24"/>
        </w:rPr>
      </w:pPr>
      <w:r>
        <w:rPr>
          <w:rFonts w:hint="default" w:ascii="Century Gothic" w:hAnsi="Century Gothic" w:cs="Century Gothic"/>
          <w:b/>
          <w:sz w:val="24"/>
          <w:szCs w:val="24"/>
        </w:rPr>
        <w:t>V. System Design (LINK)</w:t>
      </w:r>
    </w:p>
    <w:p w14:paraId="43E6E022">
      <w:pPr>
        <w:pStyle w:val="9"/>
        <w:numPr>
          <w:ilvl w:val="0"/>
          <w:numId w:val="9"/>
        </w:numPr>
        <w:rPr>
          <w:rFonts w:hint="default" w:ascii="Century Gothic" w:hAnsi="Century Gothic" w:cs="Century Gothic"/>
          <w:sz w:val="24"/>
          <w:szCs w:val="24"/>
        </w:rPr>
      </w:pPr>
      <w:r>
        <w:rPr>
          <w:rFonts w:hint="default" w:ascii="Century Gothic" w:hAnsi="Century Gothic" w:cs="Century Gothic"/>
          <w:sz w:val="24"/>
          <w:szCs w:val="24"/>
        </w:rPr>
        <w:t>Attach the actual link here to your system design</w:t>
      </w:r>
      <w:bookmarkStart w:id="0" w:name="_GoBack"/>
      <w:bookmarkEnd w:id="0"/>
    </w:p>
    <w:p w14:paraId="1B5968FB">
      <w:pPr>
        <w:pStyle w:val="9"/>
        <w:numPr>
          <w:ilvl w:val="0"/>
          <w:numId w:val="9"/>
        </w:numPr>
        <w:rPr>
          <w:rFonts w:hint="default" w:ascii="Century Gothic" w:hAnsi="Century Gothic" w:cs="Century Gothic"/>
          <w:sz w:val="24"/>
          <w:szCs w:val="24"/>
        </w:rPr>
      </w:pPr>
      <w:r>
        <w:rPr>
          <w:rFonts w:hint="default" w:ascii="Century Gothic" w:hAnsi="Century Gothic"/>
          <w:sz w:val="24"/>
          <w:szCs w:val="24"/>
        </w:rPr>
        <w:t>http://127.0.0.1:8000/main</w:t>
      </w: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imSun">
    <w:panose1 w:val="02010600030101010101"/>
    <w:charset w:val="02"/>
    <w:family w:val="roman"/>
    <w:pitch w:val="default"/>
    <w:sig w:usb0="00000203" w:usb1="288F0000" w:usb2="00000006" w:usb3="00000000" w:csb0="00040001" w:csb1="00000000"/>
  </w:font>
  <w:font w:name="Tahoma">
    <w:panose1 w:val="020B0604030504040204"/>
    <w:charset w:val="00"/>
    <w:family w:val="swiss"/>
    <w:pitch w:val="default"/>
    <w:sig w:usb0="E1002EFF" w:usb1="C000605B" w:usb2="00000029" w:usb3="00000000" w:csb0="200101FF" w:csb1="20280000"/>
  </w:font>
  <w:font w:name="Century Gothic">
    <w:panose1 w:val="020B05020202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Roboto Condensed">
    <w:panose1 w:val="02000000000000000000"/>
    <w:charset w:val="00"/>
    <w:family w:val="auto"/>
    <w:pitch w:val="default"/>
    <w:sig w:usb0="E00002FF" w:usb1="5000205B" w:usb2="00000020" w:usb3="00000000" w:csb0="2000019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skerville Old Face">
    <w:panose1 w:val="02020602080505020303"/>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ookman Old Style">
    <w:panose1 w:val="02050604050505020204"/>
    <w:charset w:val="00"/>
    <w:family w:val="auto"/>
    <w:pitch w:val="default"/>
    <w:sig w:usb0="00000287" w:usb1="00000000" w:usb2="00000000" w:usb3="00000000" w:csb0="2000009F" w:csb1="DFD70000"/>
  </w:font>
  <w:font w:name="Brush Script MT">
    <w:panose1 w:val="03060802040406070304"/>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ascadia Code SemiLight">
    <w:panose1 w:val="020B0609020000020004"/>
    <w:charset w:val="00"/>
    <w:family w:val="auto"/>
    <w:pitch w:val="default"/>
    <w:sig w:usb0="A10002FF" w:usb1="4000F9FB" w:usb2="00040000" w:usb3="00000000" w:csb0="6000019F" w:csb1="DFD70000"/>
  </w:font>
  <w:font w:name="Cascadia Mono SemiLight">
    <w:panose1 w:val="020B0609020000020004"/>
    <w:charset w:val="00"/>
    <w:family w:val="auto"/>
    <w:pitch w:val="default"/>
    <w:sig w:usb0="A10002FF" w:usb1="4000F9FB" w:usb2="00040000" w:usb3="00000000" w:csb0="6000019F" w:csb1="DFD70000"/>
  </w:font>
  <w:font w:name="Century Schoolbook">
    <w:panose1 w:val="02040604050505020304"/>
    <w:charset w:val="00"/>
    <w:family w:val="auto"/>
    <w:pitch w:val="default"/>
    <w:sig w:usb0="00000287" w:usb1="00000000" w:usb2="00000000" w:usb3="00000000" w:csb0="2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861A9A"/>
    <w:multiLevelType w:val="multilevel"/>
    <w:tmpl w:val="8786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2A2CAF1"/>
    <w:multiLevelType w:val="multilevel"/>
    <w:tmpl w:val="C2A2CAF1"/>
    <w:lvl w:ilvl="0" w:tentative="0">
      <w:start w:val="1"/>
      <w:numFmt w:val="decimal"/>
      <w:lvlText w:val="%1."/>
      <w:lvlJc w:val="left"/>
      <w:pPr>
        <w:tabs>
          <w:tab w:val="left" w:pos="720"/>
        </w:tabs>
        <w:ind w:left="74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A49CE9D"/>
    <w:multiLevelType w:val="multilevel"/>
    <w:tmpl w:val="CA49CE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0000000"/>
    <w:multiLevelType w:val="multilevel"/>
    <w:tmpl w:val="00000000"/>
    <w:lvl w:ilvl="0" w:tentative="0">
      <w:start w:val="1"/>
      <w:numFmt w:val="upp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4">
    <w:nsid w:val="00000001"/>
    <w:multiLevelType w:val="multilevel"/>
    <w:tmpl w:val="00000001"/>
    <w:lvl w:ilvl="0" w:tentative="0">
      <w:start w:val="1"/>
      <w:numFmt w:val="decimal"/>
      <w:lvlText w:val="%1."/>
      <w:lvlJc w:val="left"/>
      <w:pPr>
        <w:ind w:left="1900" w:hanging="360"/>
      </w:pPr>
      <w:rPr>
        <w:rFonts w:hint="default"/>
      </w:rPr>
    </w:lvl>
    <w:lvl w:ilvl="1" w:tentative="0">
      <w:start w:val="1"/>
      <w:numFmt w:val="lowerLetter"/>
      <w:lvlText w:val="%2."/>
      <w:lvlJc w:val="left"/>
      <w:pPr>
        <w:ind w:left="2610" w:hanging="360"/>
      </w:pPr>
    </w:lvl>
    <w:lvl w:ilvl="2" w:tentative="0">
      <w:start w:val="1"/>
      <w:numFmt w:val="lowerRoman"/>
      <w:lvlText w:val="%3."/>
      <w:lvlJc w:val="right"/>
      <w:pPr>
        <w:ind w:left="3330" w:hanging="180"/>
      </w:pPr>
    </w:lvl>
    <w:lvl w:ilvl="3" w:tentative="0">
      <w:start w:val="1"/>
      <w:numFmt w:val="decimal"/>
      <w:lvlText w:val="%4."/>
      <w:lvlJc w:val="left"/>
      <w:pPr>
        <w:ind w:left="4050" w:hanging="360"/>
      </w:pPr>
    </w:lvl>
    <w:lvl w:ilvl="4" w:tentative="0">
      <w:start w:val="1"/>
      <w:numFmt w:val="lowerLetter"/>
      <w:lvlText w:val="%5."/>
      <w:lvlJc w:val="left"/>
      <w:pPr>
        <w:ind w:left="4770" w:hanging="360"/>
      </w:pPr>
    </w:lvl>
    <w:lvl w:ilvl="5" w:tentative="0">
      <w:start w:val="1"/>
      <w:numFmt w:val="lowerRoman"/>
      <w:lvlText w:val="%6."/>
      <w:lvlJc w:val="right"/>
      <w:pPr>
        <w:ind w:left="5490" w:hanging="180"/>
      </w:pPr>
    </w:lvl>
    <w:lvl w:ilvl="6" w:tentative="0">
      <w:start w:val="1"/>
      <w:numFmt w:val="decimal"/>
      <w:lvlText w:val="%7."/>
      <w:lvlJc w:val="left"/>
      <w:pPr>
        <w:ind w:left="6210" w:hanging="360"/>
      </w:pPr>
    </w:lvl>
    <w:lvl w:ilvl="7" w:tentative="0">
      <w:start w:val="1"/>
      <w:numFmt w:val="lowerLetter"/>
      <w:lvlText w:val="%8."/>
      <w:lvlJc w:val="left"/>
      <w:pPr>
        <w:ind w:left="6930" w:hanging="360"/>
      </w:pPr>
    </w:lvl>
    <w:lvl w:ilvl="8" w:tentative="0">
      <w:start w:val="1"/>
      <w:numFmt w:val="lowerRoman"/>
      <w:lvlText w:val="%9."/>
      <w:lvlJc w:val="right"/>
      <w:pPr>
        <w:ind w:left="7650" w:hanging="180"/>
      </w:pPr>
    </w:lvl>
  </w:abstractNum>
  <w:abstractNum w:abstractNumId="5">
    <w:nsid w:val="00000002"/>
    <w:multiLevelType w:val="multilevel"/>
    <w:tmpl w:val="00000002"/>
    <w:lvl w:ilvl="0" w:tentative="0">
      <w:start w:val="1"/>
      <w:numFmt w:val="upp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00000006"/>
    <w:multiLevelType w:val="multilevel"/>
    <w:tmpl w:val="00000006"/>
    <w:lvl w:ilvl="0" w:tentative="0">
      <w:start w:val="6"/>
      <w:numFmt w:val="bullet"/>
      <w:lvlText w:val="-"/>
      <w:lvlJc w:val="left"/>
      <w:pPr>
        <w:ind w:left="1080" w:hanging="360"/>
      </w:pPr>
      <w:rPr>
        <w:rFonts w:hint="default" w:ascii="Calibri" w:hAnsi="Calibri" w:eastAsia="Calibri" w:cs="Calibr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42E44159"/>
    <w:multiLevelType w:val="multilevel"/>
    <w:tmpl w:val="42E441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6E9BFD9C"/>
    <w:multiLevelType w:val="multilevel"/>
    <w:tmpl w:val="6E9BFD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
  </w:num>
  <w:num w:numId="3">
    <w:abstractNumId w:val="5"/>
  </w:num>
  <w:num w:numId="4">
    <w:abstractNumId w:val="0"/>
  </w:num>
  <w:num w:numId="5">
    <w:abstractNumId w:val="8"/>
  </w:num>
  <w:num w:numId="6">
    <w:abstractNumId w:val="2"/>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714B68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qFormat/>
    <w:uiPriority w:val="1"/>
  </w:style>
  <w:style w:type="table" w:default="1" w:styleId="5">
    <w:name w:val="Normal Table"/>
    <w:uiPriority w:val="99"/>
    <w:tblPr>
      <w:tblCellMar>
        <w:top w:w="0" w:type="dxa"/>
        <w:left w:w="108" w:type="dxa"/>
        <w:bottom w:w="0" w:type="dxa"/>
        <w:right w:w="108" w:type="dxa"/>
      </w:tblCellMar>
    </w:tblPr>
  </w:style>
  <w:style w:type="paragraph" w:styleId="6">
    <w:name w:val="Balloon Text"/>
    <w:basedOn w:val="1"/>
    <w:link w:val="10"/>
    <w:uiPriority w:val="99"/>
    <w:pPr>
      <w:spacing w:after="0" w:line="240" w:lineRule="auto"/>
    </w:pPr>
    <w:rPr>
      <w:rFonts w:ascii="Tahoma" w:hAnsi="Tahoma" w:cs="Tahoma"/>
      <w:sz w:val="16"/>
      <w:szCs w:val="16"/>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 w:type="paragraph" w:styleId="9">
    <w:name w:val="List Paragraph"/>
    <w:basedOn w:val="1"/>
    <w:qFormat/>
    <w:uiPriority w:val="34"/>
    <w:pPr>
      <w:ind w:left="720"/>
      <w:contextualSpacing/>
    </w:pPr>
  </w:style>
  <w:style w:type="character" w:customStyle="1" w:styleId="10">
    <w:name w:val="Balloon Text Char"/>
    <w:basedOn w:val="4"/>
    <w:link w:val="6"/>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1340</Words>
  <Characters>8666</Characters>
  <Paragraphs>218</Paragraphs>
  <TotalTime>35</TotalTime>
  <ScaleCrop>false</ScaleCrop>
  <LinksUpToDate>false</LinksUpToDate>
  <CharactersWithSpaces>10234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2024-04-23T09:34:00Z</dcterms:created>
  <dc:creator>user</dc:creator>
  <cp:lastModifiedBy>Queen Anns Sajolga</cp:lastModifiedBy>
  <cp:lastPrinted>2023-11-01T16:23:00Z</cp:lastPrinted>
  <dcterms:modified xsi:type="dcterms:W3CDTF">2024-12-20T08:55:02Z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dacfc90fbe5547a3b37d638d6fe00869</vt:lpwstr>
  </property>
  <property fmtid="{D5CDD505-2E9C-101B-9397-08002B2CF9AE}" pid="3" name="KSOProductBuildVer">
    <vt:lpwstr>1033-12.2.0.19307</vt:lpwstr>
  </property>
</Properties>
</file>